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D9011" w14:textId="77777777" w:rsidR="008003AD" w:rsidRDefault="008003AD" w:rsidP="008003AD">
      <w:r>
        <w:t>&lt;!DOCTYPE html&gt;</w:t>
      </w:r>
    </w:p>
    <w:p w14:paraId="7DFCBE1B" w14:textId="77777777" w:rsidR="008003AD" w:rsidRDefault="008003AD" w:rsidP="008003AD">
      <w:r>
        <w:t>&lt;html lang="</w:t>
      </w:r>
      <w:proofErr w:type="spellStart"/>
      <w:r>
        <w:t>en</w:t>
      </w:r>
      <w:proofErr w:type="spellEnd"/>
      <w:r>
        <w:t>"&gt;</w:t>
      </w:r>
    </w:p>
    <w:p w14:paraId="6415FB28" w14:textId="77777777" w:rsidR="008003AD" w:rsidRDefault="008003AD" w:rsidP="008003AD">
      <w:r>
        <w:t>&lt;head&gt;</w:t>
      </w:r>
    </w:p>
    <w:p w14:paraId="3A51165B" w14:textId="77777777" w:rsidR="008003AD" w:rsidRDefault="008003AD" w:rsidP="008003AD">
      <w:r>
        <w:t xml:space="preserve">  &lt;meta charset="UTF-8" /&gt;</w:t>
      </w:r>
    </w:p>
    <w:p w14:paraId="53D37F51" w14:textId="77777777" w:rsidR="008003AD" w:rsidRDefault="008003AD" w:rsidP="008003AD">
      <w:r>
        <w:t xml:space="preserve">  &lt;title&gt;Generator Size Calculator – Generator Solutions&lt;/title&gt;</w:t>
      </w:r>
    </w:p>
    <w:p w14:paraId="73C83398" w14:textId="77777777" w:rsidR="008003AD" w:rsidRDefault="008003AD" w:rsidP="008003AD">
      <w:r>
        <w:t xml:space="preserve">  &lt;meta name="viewport" content="width=device-width, initial-scale=1.0" /&gt;</w:t>
      </w:r>
    </w:p>
    <w:p w14:paraId="62704102" w14:textId="77777777" w:rsidR="008003AD" w:rsidRDefault="008003AD" w:rsidP="008003AD">
      <w:r>
        <w:t xml:space="preserve">  &lt;style&gt;</w:t>
      </w:r>
    </w:p>
    <w:p w14:paraId="077ACE0F" w14:textId="77777777" w:rsidR="008003AD" w:rsidRDefault="008003AD" w:rsidP="008003AD">
      <w:r>
        <w:t xml:space="preserve">    </w:t>
      </w:r>
      <w:proofErr w:type="gramStart"/>
      <w:r>
        <w:t>:root</w:t>
      </w:r>
      <w:proofErr w:type="gramEnd"/>
      <w:r>
        <w:t xml:space="preserve"> {</w:t>
      </w:r>
    </w:p>
    <w:p w14:paraId="0D3FD13F" w14:textId="77777777" w:rsidR="008003AD" w:rsidRDefault="008003AD" w:rsidP="008003AD">
      <w:r>
        <w:t xml:space="preserve">      --midnight: </w:t>
      </w:r>
      <w:proofErr w:type="gramStart"/>
      <w:r>
        <w:t>#020921;</w:t>
      </w:r>
      <w:proofErr w:type="gramEnd"/>
    </w:p>
    <w:p w14:paraId="644B0F6A" w14:textId="77777777" w:rsidR="008003AD" w:rsidRDefault="008003AD" w:rsidP="008003AD">
      <w:r>
        <w:t xml:space="preserve">      --midnight-</w:t>
      </w:r>
      <w:proofErr w:type="gramStart"/>
      <w:r>
        <w:t>soft: #07142e;</w:t>
      </w:r>
      <w:proofErr w:type="gramEnd"/>
    </w:p>
    <w:p w14:paraId="2E9B31D2" w14:textId="77777777" w:rsidR="008003AD" w:rsidRDefault="008003AD" w:rsidP="008003AD">
      <w:r>
        <w:t xml:space="preserve">      --accent-</w:t>
      </w:r>
      <w:proofErr w:type="gramStart"/>
      <w:r>
        <w:t>orange: #f58a1f;</w:t>
      </w:r>
      <w:proofErr w:type="gramEnd"/>
    </w:p>
    <w:p w14:paraId="12D316BD" w14:textId="77777777" w:rsidR="008003AD" w:rsidRDefault="008003AD" w:rsidP="008003AD">
      <w:r>
        <w:t xml:space="preserve">      --accent-</w:t>
      </w:r>
      <w:proofErr w:type="gramStart"/>
      <w:r>
        <w:t>blue: #245bb4;</w:t>
      </w:r>
      <w:proofErr w:type="gramEnd"/>
    </w:p>
    <w:p w14:paraId="471C1525" w14:textId="77777777" w:rsidR="008003AD" w:rsidRDefault="008003AD" w:rsidP="008003AD">
      <w:r>
        <w:t xml:space="preserve">      --text-</w:t>
      </w:r>
      <w:proofErr w:type="gramStart"/>
      <w:r>
        <w:t>light: #f5f7ff;</w:t>
      </w:r>
      <w:proofErr w:type="gramEnd"/>
    </w:p>
    <w:p w14:paraId="1B640708" w14:textId="77777777" w:rsidR="008003AD" w:rsidRDefault="008003AD" w:rsidP="008003AD">
      <w:r>
        <w:t xml:space="preserve">      --text-</w:t>
      </w:r>
      <w:proofErr w:type="gramStart"/>
      <w:r>
        <w:t>muted: #b6c2e3;</w:t>
      </w:r>
      <w:proofErr w:type="gramEnd"/>
    </w:p>
    <w:p w14:paraId="676E8888" w14:textId="77777777" w:rsidR="008003AD" w:rsidRDefault="008003AD" w:rsidP="008003AD">
      <w:r>
        <w:t xml:space="preserve">      --card-</w:t>
      </w:r>
      <w:proofErr w:type="spellStart"/>
      <w:proofErr w:type="gramStart"/>
      <w:r>
        <w:t>bg</w:t>
      </w:r>
      <w:proofErr w:type="spellEnd"/>
      <w:r>
        <w:t>: #050b1b;</w:t>
      </w:r>
      <w:proofErr w:type="gramEnd"/>
    </w:p>
    <w:p w14:paraId="1678C651" w14:textId="77777777" w:rsidR="008003AD" w:rsidRDefault="008003AD" w:rsidP="008003AD">
      <w:r>
        <w:t xml:space="preserve">      --danger: #</w:t>
      </w:r>
      <w:proofErr w:type="gramStart"/>
      <w:r>
        <w:t>f97373;</w:t>
      </w:r>
      <w:proofErr w:type="gramEnd"/>
    </w:p>
    <w:p w14:paraId="325CBD09" w14:textId="77777777" w:rsidR="008003AD" w:rsidRDefault="008003AD" w:rsidP="008003AD">
      <w:r>
        <w:t xml:space="preserve">      --</w:t>
      </w:r>
      <w:proofErr w:type="gramStart"/>
      <w:r>
        <w:t>ok: #4ade80;</w:t>
      </w:r>
      <w:proofErr w:type="gramEnd"/>
    </w:p>
    <w:p w14:paraId="2ACCD12C" w14:textId="77777777" w:rsidR="008003AD" w:rsidRDefault="008003AD" w:rsidP="008003AD">
      <w:r>
        <w:t xml:space="preserve">    }</w:t>
      </w:r>
    </w:p>
    <w:p w14:paraId="0E8142BB" w14:textId="77777777" w:rsidR="008003AD" w:rsidRDefault="008003AD" w:rsidP="008003AD"/>
    <w:p w14:paraId="0FE9A6D3" w14:textId="77777777" w:rsidR="008003AD" w:rsidRDefault="008003AD" w:rsidP="008003AD">
      <w:r>
        <w:t xml:space="preserve">    * </w:t>
      </w:r>
      <w:proofErr w:type="gramStart"/>
      <w:r>
        <w:t>{ box</w:t>
      </w:r>
      <w:proofErr w:type="gramEnd"/>
      <w:r>
        <w:t>-sizing: border-box; margin: 0; padding: 0</w:t>
      </w:r>
      <w:proofErr w:type="gramStart"/>
      <w:r>
        <w:t>; }</w:t>
      </w:r>
      <w:proofErr w:type="gramEnd"/>
    </w:p>
    <w:p w14:paraId="11B1AA8C" w14:textId="77777777" w:rsidR="008003AD" w:rsidRDefault="008003AD" w:rsidP="008003AD"/>
    <w:p w14:paraId="67E871AF" w14:textId="77777777" w:rsidR="008003AD" w:rsidRDefault="008003AD" w:rsidP="008003AD">
      <w:r>
        <w:t xml:space="preserve">    body {</w:t>
      </w:r>
    </w:p>
    <w:p w14:paraId="5B5E2296" w14:textId="77777777" w:rsidR="008003AD" w:rsidRDefault="008003AD" w:rsidP="008003AD">
      <w:r>
        <w:t xml:space="preserve">      min-height: </w:t>
      </w:r>
      <w:proofErr w:type="gramStart"/>
      <w:r>
        <w:t>100vh;</w:t>
      </w:r>
      <w:proofErr w:type="gramEnd"/>
    </w:p>
    <w:p w14:paraId="4561B06E" w14:textId="77777777" w:rsidR="008003AD" w:rsidRDefault="008003AD" w:rsidP="008003AD">
      <w:r>
        <w:t xml:space="preserve">      font-family: system-</w:t>
      </w:r>
      <w:proofErr w:type="spellStart"/>
      <w:r>
        <w:t>ui</w:t>
      </w:r>
      <w:proofErr w:type="spellEnd"/>
      <w:r>
        <w:t xml:space="preserve">, -apple-system, </w:t>
      </w:r>
      <w:proofErr w:type="spellStart"/>
      <w:r>
        <w:t>BlinkMacSystemFont</w:t>
      </w:r>
      <w:proofErr w:type="spellEnd"/>
      <w:r>
        <w:t>, "Segoe UI", sans-</w:t>
      </w:r>
      <w:proofErr w:type="gramStart"/>
      <w:r>
        <w:t>serif;</w:t>
      </w:r>
      <w:proofErr w:type="gramEnd"/>
    </w:p>
    <w:p w14:paraId="4FBA40EE" w14:textId="77777777" w:rsidR="008003AD" w:rsidRDefault="008003AD" w:rsidP="008003AD">
      <w:r>
        <w:t xml:space="preserve">      background: radial-</w:t>
      </w:r>
      <w:proofErr w:type="gramStart"/>
      <w:r>
        <w:t>gradient(</w:t>
      </w:r>
      <w:proofErr w:type="gramEnd"/>
      <w:r>
        <w:t xml:space="preserve">circle at </w:t>
      </w:r>
      <w:proofErr w:type="gramStart"/>
      <w:r>
        <w:t>top, #</w:t>
      </w:r>
      <w:proofErr w:type="gramEnd"/>
      <w:r>
        <w:t xml:space="preserve">0b1f4a 0, </w:t>
      </w:r>
      <w:proofErr w:type="gramStart"/>
      <w:r>
        <w:t>var(</w:t>
      </w:r>
      <w:proofErr w:type="gramEnd"/>
      <w:r>
        <w:t>--midnight) 45</w:t>
      </w:r>
      <w:proofErr w:type="gramStart"/>
      <w:r>
        <w:t>%, #</w:t>
      </w:r>
      <w:proofErr w:type="gramEnd"/>
      <w:r>
        <w:t>000 100%</w:t>
      </w:r>
      <w:proofErr w:type="gramStart"/>
      <w:r>
        <w:t>);</w:t>
      </w:r>
      <w:proofErr w:type="gramEnd"/>
    </w:p>
    <w:p w14:paraId="3759C38D" w14:textId="77777777" w:rsidR="008003AD" w:rsidRDefault="008003AD" w:rsidP="008003AD">
      <w:r>
        <w:t xml:space="preserve">      color: </w:t>
      </w:r>
      <w:proofErr w:type="gramStart"/>
      <w:r>
        <w:t>var(</w:t>
      </w:r>
      <w:proofErr w:type="gramEnd"/>
      <w:r>
        <w:t>--text-light</w:t>
      </w:r>
      <w:proofErr w:type="gramStart"/>
      <w:r>
        <w:t>);</w:t>
      </w:r>
      <w:proofErr w:type="gramEnd"/>
    </w:p>
    <w:p w14:paraId="09AFD0F1" w14:textId="77777777" w:rsidR="008003AD" w:rsidRDefault="008003AD" w:rsidP="008003AD">
      <w:r>
        <w:t xml:space="preserve">      padding: 24px 16px </w:t>
      </w:r>
      <w:proofErr w:type="gramStart"/>
      <w:r>
        <w:t>40px;</w:t>
      </w:r>
      <w:proofErr w:type="gramEnd"/>
    </w:p>
    <w:p w14:paraId="38EF636D" w14:textId="77777777" w:rsidR="008003AD" w:rsidRDefault="008003AD" w:rsidP="008003AD">
      <w:r>
        <w:t xml:space="preserve">      display: </w:t>
      </w:r>
      <w:proofErr w:type="gramStart"/>
      <w:r>
        <w:t>flex;</w:t>
      </w:r>
      <w:proofErr w:type="gramEnd"/>
    </w:p>
    <w:p w14:paraId="52C61713" w14:textId="77777777" w:rsidR="008003AD" w:rsidRDefault="008003AD" w:rsidP="008003AD">
      <w:r>
        <w:t xml:space="preserve">      justify-content: </w:t>
      </w:r>
      <w:proofErr w:type="gramStart"/>
      <w:r>
        <w:t>center;</w:t>
      </w:r>
      <w:proofErr w:type="gramEnd"/>
    </w:p>
    <w:p w14:paraId="147022E0" w14:textId="77777777" w:rsidR="008003AD" w:rsidRDefault="008003AD" w:rsidP="008003AD">
      <w:r>
        <w:t xml:space="preserve">    }</w:t>
      </w:r>
    </w:p>
    <w:p w14:paraId="2CF69F3A" w14:textId="77777777" w:rsidR="008003AD" w:rsidRDefault="008003AD" w:rsidP="008003AD"/>
    <w:p w14:paraId="0C474239" w14:textId="77777777" w:rsidR="008003AD" w:rsidRDefault="008003AD" w:rsidP="008003AD">
      <w:r>
        <w:t xml:space="preserve">    </w:t>
      </w:r>
      <w:proofErr w:type="gramStart"/>
      <w:r>
        <w:t>.page</w:t>
      </w:r>
      <w:proofErr w:type="gramEnd"/>
      <w:r>
        <w:t>-wrap {</w:t>
      </w:r>
    </w:p>
    <w:p w14:paraId="24C4497E" w14:textId="77777777" w:rsidR="008003AD" w:rsidRDefault="008003AD" w:rsidP="008003AD">
      <w:r>
        <w:t xml:space="preserve">      width: </w:t>
      </w:r>
      <w:proofErr w:type="gramStart"/>
      <w:r>
        <w:t>100%;</w:t>
      </w:r>
      <w:proofErr w:type="gramEnd"/>
    </w:p>
    <w:p w14:paraId="194436E0" w14:textId="77777777" w:rsidR="008003AD" w:rsidRDefault="008003AD" w:rsidP="008003AD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1100px;</w:t>
      </w:r>
      <w:proofErr w:type="gramEnd"/>
    </w:p>
    <w:p w14:paraId="68F9E984" w14:textId="77777777" w:rsidR="008003AD" w:rsidRDefault="008003AD" w:rsidP="008003AD">
      <w:r>
        <w:t xml:space="preserve">    }</w:t>
      </w:r>
    </w:p>
    <w:p w14:paraId="56806B5B" w14:textId="77777777" w:rsidR="008003AD" w:rsidRDefault="008003AD" w:rsidP="008003AD"/>
    <w:p w14:paraId="17A36C4F" w14:textId="77777777" w:rsidR="008003AD" w:rsidRDefault="008003AD" w:rsidP="008003AD">
      <w:r>
        <w:t xml:space="preserve">    </w:t>
      </w:r>
      <w:proofErr w:type="gramStart"/>
      <w:r>
        <w:t>header {</w:t>
      </w:r>
      <w:proofErr w:type="gramEnd"/>
    </w:p>
    <w:p w14:paraId="737EDBE7" w14:textId="77777777" w:rsidR="008003AD" w:rsidRDefault="008003AD" w:rsidP="008003AD">
      <w:r>
        <w:t xml:space="preserve">      text-align: </w:t>
      </w:r>
      <w:proofErr w:type="gramStart"/>
      <w:r>
        <w:t>center;</w:t>
      </w:r>
      <w:proofErr w:type="gramEnd"/>
    </w:p>
    <w:p w14:paraId="64C71883" w14:textId="77777777" w:rsidR="008003AD" w:rsidRDefault="008003AD" w:rsidP="008003AD">
      <w:r>
        <w:t xml:space="preserve">      margin-bottom: </w:t>
      </w:r>
      <w:proofErr w:type="gramStart"/>
      <w:r>
        <w:t>24px;</w:t>
      </w:r>
      <w:proofErr w:type="gramEnd"/>
    </w:p>
    <w:p w14:paraId="45045380" w14:textId="77777777" w:rsidR="008003AD" w:rsidRDefault="008003AD" w:rsidP="008003AD">
      <w:r>
        <w:t xml:space="preserve">    }</w:t>
      </w:r>
    </w:p>
    <w:p w14:paraId="52041D48" w14:textId="77777777" w:rsidR="008003AD" w:rsidRDefault="008003AD" w:rsidP="008003AD"/>
    <w:p w14:paraId="02E42D73" w14:textId="77777777" w:rsidR="008003AD" w:rsidRDefault="008003AD" w:rsidP="008003AD">
      <w:r>
        <w:t xml:space="preserve">    </w:t>
      </w:r>
      <w:proofErr w:type="gramStart"/>
      <w:r>
        <w:t>.brand</w:t>
      </w:r>
      <w:proofErr w:type="gramEnd"/>
      <w:r>
        <w:t xml:space="preserve"> {</w:t>
      </w:r>
    </w:p>
    <w:p w14:paraId="06B04389" w14:textId="77777777" w:rsidR="008003AD" w:rsidRDefault="008003AD" w:rsidP="008003AD">
      <w:r>
        <w:t xml:space="preserve">      font-size: </w:t>
      </w:r>
      <w:proofErr w:type="gramStart"/>
      <w:r>
        <w:t>1rem;</w:t>
      </w:r>
      <w:proofErr w:type="gramEnd"/>
    </w:p>
    <w:p w14:paraId="331B9F70" w14:textId="77777777" w:rsidR="008003AD" w:rsidRDefault="008003AD" w:rsidP="008003AD">
      <w:r>
        <w:t xml:space="preserve">      letter-spacing: 0.</w:t>
      </w:r>
      <w:proofErr w:type="gramStart"/>
      <w:r>
        <w:t>16em;</w:t>
      </w:r>
      <w:proofErr w:type="gramEnd"/>
    </w:p>
    <w:p w14:paraId="45C04CCA" w14:textId="77777777" w:rsidR="008003AD" w:rsidRDefault="008003AD" w:rsidP="008003AD">
      <w:r>
        <w:t xml:space="preserve">      text-transform: </w:t>
      </w:r>
      <w:proofErr w:type="gramStart"/>
      <w:r>
        <w:t>uppercase;</w:t>
      </w:r>
      <w:proofErr w:type="gramEnd"/>
    </w:p>
    <w:p w14:paraId="7D4ECC6A" w14:textId="77777777" w:rsidR="008003AD" w:rsidRDefault="008003AD" w:rsidP="008003A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5304FDBC" w14:textId="77777777" w:rsidR="008003AD" w:rsidRDefault="008003AD" w:rsidP="008003AD">
      <w:r>
        <w:t xml:space="preserve">      margin-bottom: </w:t>
      </w:r>
      <w:proofErr w:type="gramStart"/>
      <w:r>
        <w:t>6px;</w:t>
      </w:r>
      <w:proofErr w:type="gramEnd"/>
    </w:p>
    <w:p w14:paraId="0186FFA0" w14:textId="77777777" w:rsidR="008003AD" w:rsidRDefault="008003AD" w:rsidP="008003AD">
      <w:r>
        <w:t xml:space="preserve">    }</w:t>
      </w:r>
    </w:p>
    <w:p w14:paraId="330946F0" w14:textId="77777777" w:rsidR="008003AD" w:rsidRDefault="008003AD" w:rsidP="008003AD"/>
    <w:p w14:paraId="05F3264E" w14:textId="77777777" w:rsidR="008003AD" w:rsidRDefault="008003AD" w:rsidP="008003AD">
      <w:r>
        <w:t xml:space="preserve">    h1 {</w:t>
      </w:r>
    </w:p>
    <w:p w14:paraId="5C113764" w14:textId="77777777" w:rsidR="008003AD" w:rsidRDefault="008003AD" w:rsidP="008003AD">
      <w:r>
        <w:t xml:space="preserve">      font-size: 1.</w:t>
      </w:r>
      <w:proofErr w:type="gramStart"/>
      <w:r>
        <w:t>9rem;</w:t>
      </w:r>
      <w:proofErr w:type="gramEnd"/>
    </w:p>
    <w:p w14:paraId="1B86F09A" w14:textId="77777777" w:rsidR="008003AD" w:rsidRDefault="008003AD" w:rsidP="008003AD">
      <w:r>
        <w:t xml:space="preserve">      margin-bottom: </w:t>
      </w:r>
      <w:proofErr w:type="gramStart"/>
      <w:r>
        <w:t>8px;</w:t>
      </w:r>
      <w:proofErr w:type="gramEnd"/>
    </w:p>
    <w:p w14:paraId="22C90A15" w14:textId="77777777" w:rsidR="008003AD" w:rsidRDefault="008003AD" w:rsidP="008003AD">
      <w:r>
        <w:t xml:space="preserve">    }</w:t>
      </w:r>
    </w:p>
    <w:p w14:paraId="15947BB5" w14:textId="77777777" w:rsidR="008003AD" w:rsidRDefault="008003AD" w:rsidP="008003AD"/>
    <w:p w14:paraId="7C5A8B71" w14:textId="77777777" w:rsidR="008003AD" w:rsidRDefault="008003AD" w:rsidP="008003AD">
      <w:r>
        <w:t xml:space="preserve">    </w:t>
      </w:r>
      <w:proofErr w:type="gramStart"/>
      <w:r>
        <w:t>.tagline</w:t>
      </w:r>
      <w:proofErr w:type="gramEnd"/>
      <w:r>
        <w:t xml:space="preserve"> {</w:t>
      </w:r>
    </w:p>
    <w:p w14:paraId="38A47333" w14:textId="77777777" w:rsidR="008003AD" w:rsidRDefault="008003AD" w:rsidP="008003AD">
      <w:r>
        <w:t xml:space="preserve">      font-size: 0.</w:t>
      </w:r>
      <w:proofErr w:type="gramStart"/>
      <w:r>
        <w:t>98rem;</w:t>
      </w:r>
      <w:proofErr w:type="gramEnd"/>
    </w:p>
    <w:p w14:paraId="17E43CD4" w14:textId="77777777" w:rsidR="008003AD" w:rsidRDefault="008003AD" w:rsidP="008003A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29FE4791" w14:textId="77777777" w:rsidR="008003AD" w:rsidRDefault="008003AD" w:rsidP="008003AD">
      <w:r>
        <w:lastRenderedPageBreak/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640px;</w:t>
      </w:r>
      <w:proofErr w:type="gramEnd"/>
    </w:p>
    <w:p w14:paraId="1B0C4225" w14:textId="77777777" w:rsidR="008003AD" w:rsidRDefault="008003AD" w:rsidP="008003AD">
      <w:r>
        <w:t xml:space="preserve">      margin: 0 </w:t>
      </w:r>
      <w:proofErr w:type="gramStart"/>
      <w:r>
        <w:t>auto;</w:t>
      </w:r>
      <w:proofErr w:type="gramEnd"/>
    </w:p>
    <w:p w14:paraId="40524F52" w14:textId="77777777" w:rsidR="008003AD" w:rsidRDefault="008003AD" w:rsidP="008003AD">
      <w:r>
        <w:t xml:space="preserve">    }</w:t>
      </w:r>
    </w:p>
    <w:p w14:paraId="30B9DA60" w14:textId="77777777" w:rsidR="008003AD" w:rsidRDefault="008003AD" w:rsidP="008003AD"/>
    <w:p w14:paraId="64FB69B1" w14:textId="77777777" w:rsidR="008003AD" w:rsidRDefault="008003AD" w:rsidP="008003AD">
      <w:r>
        <w:t xml:space="preserve">    </w:t>
      </w:r>
      <w:proofErr w:type="gramStart"/>
      <w:r>
        <w:t>.layout</w:t>
      </w:r>
      <w:proofErr w:type="gramEnd"/>
      <w:r>
        <w:t xml:space="preserve"> {</w:t>
      </w:r>
    </w:p>
    <w:p w14:paraId="1C129CD2" w14:textId="77777777" w:rsidR="008003AD" w:rsidRDefault="008003AD" w:rsidP="008003AD">
      <w:r>
        <w:t xml:space="preserve">      display: </w:t>
      </w:r>
      <w:proofErr w:type="gramStart"/>
      <w:r>
        <w:t>grid;</w:t>
      </w:r>
      <w:proofErr w:type="gramEnd"/>
    </w:p>
    <w:p w14:paraId="1116DEE3" w14:textId="77777777" w:rsidR="008003AD" w:rsidRDefault="008003AD" w:rsidP="008003AD">
      <w:r>
        <w:t xml:space="preserve">      grid-template-columns: </w:t>
      </w:r>
      <w:proofErr w:type="gramStart"/>
      <w:r>
        <w:t>minmax(</w:t>
      </w:r>
      <w:proofErr w:type="gramEnd"/>
      <w:r>
        <w:t xml:space="preserve">0, 1.5fr) </w:t>
      </w:r>
      <w:proofErr w:type="gramStart"/>
      <w:r>
        <w:t>minmax(</w:t>
      </w:r>
      <w:proofErr w:type="gramEnd"/>
      <w:r>
        <w:t>0, 1.1fr</w:t>
      </w:r>
      <w:proofErr w:type="gramStart"/>
      <w:r>
        <w:t>);</w:t>
      </w:r>
      <w:proofErr w:type="gramEnd"/>
    </w:p>
    <w:p w14:paraId="35715F97" w14:textId="77777777" w:rsidR="008003AD" w:rsidRDefault="008003AD" w:rsidP="008003AD">
      <w:r>
        <w:t xml:space="preserve">      gap: </w:t>
      </w:r>
      <w:proofErr w:type="gramStart"/>
      <w:r>
        <w:t>20px;</w:t>
      </w:r>
      <w:proofErr w:type="gramEnd"/>
    </w:p>
    <w:p w14:paraId="596CF560" w14:textId="77777777" w:rsidR="008003AD" w:rsidRDefault="008003AD" w:rsidP="008003AD">
      <w:r>
        <w:t xml:space="preserve">      margin-top: </w:t>
      </w:r>
      <w:proofErr w:type="gramStart"/>
      <w:r>
        <w:t>26px;</w:t>
      </w:r>
      <w:proofErr w:type="gramEnd"/>
    </w:p>
    <w:p w14:paraId="440E55B1" w14:textId="77777777" w:rsidR="008003AD" w:rsidRDefault="008003AD" w:rsidP="008003AD">
      <w:r>
        <w:t xml:space="preserve">    }</w:t>
      </w:r>
    </w:p>
    <w:p w14:paraId="74FA3DC4" w14:textId="77777777" w:rsidR="008003AD" w:rsidRDefault="008003AD" w:rsidP="008003AD"/>
    <w:p w14:paraId="3F207992" w14:textId="77777777" w:rsidR="008003AD" w:rsidRDefault="008003AD" w:rsidP="008003AD">
      <w:r>
        <w:t xml:space="preserve">    </w:t>
      </w:r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 900</w:t>
      </w:r>
      <w:proofErr w:type="gramStart"/>
      <w:r>
        <w:t>px) {</w:t>
      </w:r>
      <w:proofErr w:type="gramEnd"/>
    </w:p>
    <w:p w14:paraId="5BE4A922" w14:textId="77777777" w:rsidR="008003AD" w:rsidRDefault="008003AD" w:rsidP="008003AD">
      <w:r>
        <w:t xml:space="preserve">      </w:t>
      </w:r>
      <w:proofErr w:type="gramStart"/>
      <w:r>
        <w:t>.layout</w:t>
      </w:r>
      <w:proofErr w:type="gramEnd"/>
      <w:r>
        <w:t xml:space="preserve"> {</w:t>
      </w:r>
    </w:p>
    <w:p w14:paraId="6E39680C" w14:textId="77777777" w:rsidR="008003AD" w:rsidRDefault="008003AD" w:rsidP="008003AD">
      <w:r>
        <w:t xml:space="preserve">        grid-template-columns: </w:t>
      </w:r>
      <w:proofErr w:type="gramStart"/>
      <w:r>
        <w:t>minmax(</w:t>
      </w:r>
      <w:proofErr w:type="gramEnd"/>
      <w:r>
        <w:t>0, 1fr</w:t>
      </w:r>
      <w:proofErr w:type="gramStart"/>
      <w:r>
        <w:t>);</w:t>
      </w:r>
      <w:proofErr w:type="gramEnd"/>
    </w:p>
    <w:p w14:paraId="2B598760" w14:textId="77777777" w:rsidR="008003AD" w:rsidRDefault="008003AD" w:rsidP="008003AD">
      <w:r>
        <w:t xml:space="preserve">      }</w:t>
      </w:r>
    </w:p>
    <w:p w14:paraId="24AB40D3" w14:textId="77777777" w:rsidR="008003AD" w:rsidRDefault="008003AD" w:rsidP="008003AD">
      <w:r>
        <w:t xml:space="preserve">    }</w:t>
      </w:r>
    </w:p>
    <w:p w14:paraId="58E2950D" w14:textId="77777777" w:rsidR="008003AD" w:rsidRDefault="008003AD" w:rsidP="008003AD"/>
    <w:p w14:paraId="077CE89F" w14:textId="77777777" w:rsidR="008003AD" w:rsidRDefault="008003AD" w:rsidP="008003AD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14:paraId="5DF4C785" w14:textId="77777777" w:rsidR="008003AD" w:rsidRDefault="008003AD" w:rsidP="008003AD">
      <w:r>
        <w:t xml:space="preserve">      background: radial-</w:t>
      </w:r>
      <w:proofErr w:type="gramStart"/>
      <w:r>
        <w:t>gradient(</w:t>
      </w:r>
      <w:proofErr w:type="gramEnd"/>
      <w:r>
        <w:t xml:space="preserve">circle at </w:t>
      </w:r>
      <w:proofErr w:type="gramStart"/>
      <w:r>
        <w:t>top, #</w:t>
      </w:r>
      <w:proofErr w:type="gramEnd"/>
      <w:r>
        <w:t xml:space="preserve">101935 0,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r>
        <w:t>) 55%</w:t>
      </w:r>
      <w:proofErr w:type="gramStart"/>
      <w:r>
        <w:t>);</w:t>
      </w:r>
      <w:proofErr w:type="gramEnd"/>
    </w:p>
    <w:p w14:paraId="12971628" w14:textId="77777777" w:rsidR="008003AD" w:rsidRDefault="008003AD" w:rsidP="008003AD">
      <w:r>
        <w:t xml:space="preserve">      border-radius: </w:t>
      </w:r>
      <w:proofErr w:type="gramStart"/>
      <w:r>
        <w:t>18px;</w:t>
      </w:r>
      <w:proofErr w:type="gramEnd"/>
    </w:p>
    <w:p w14:paraId="4939B208" w14:textId="77777777" w:rsidR="008003AD" w:rsidRDefault="008003AD" w:rsidP="008003AD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255,255,255,0.05</w:t>
      </w:r>
      <w:proofErr w:type="gramStart"/>
      <w:r>
        <w:t>);</w:t>
      </w:r>
      <w:proofErr w:type="gramEnd"/>
    </w:p>
    <w:p w14:paraId="456FAAE8" w14:textId="77777777" w:rsidR="008003AD" w:rsidRDefault="008003AD" w:rsidP="008003AD">
      <w:r>
        <w:t xml:space="preserve">      padding: 18px </w:t>
      </w:r>
      <w:proofErr w:type="spellStart"/>
      <w:r>
        <w:t>18px</w:t>
      </w:r>
      <w:proofErr w:type="spellEnd"/>
      <w:r>
        <w:t xml:space="preserve"> </w:t>
      </w:r>
      <w:proofErr w:type="gramStart"/>
      <w:r>
        <w:t>22px;</w:t>
      </w:r>
      <w:proofErr w:type="gramEnd"/>
    </w:p>
    <w:p w14:paraId="67FC637D" w14:textId="77777777" w:rsidR="008003AD" w:rsidRDefault="008003AD" w:rsidP="008003AD">
      <w:r>
        <w:t xml:space="preserve">      box-shadow:</w:t>
      </w:r>
    </w:p>
    <w:p w14:paraId="5881B11D" w14:textId="77777777" w:rsidR="008003AD" w:rsidRDefault="008003AD" w:rsidP="008003AD">
      <w:r>
        <w:t xml:space="preserve">        0 20px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0,0,0,0.65),</w:t>
      </w:r>
    </w:p>
    <w:p w14:paraId="0274854C" w14:textId="77777777" w:rsidR="008003AD" w:rsidRDefault="008003AD" w:rsidP="008003AD">
      <w:r>
        <w:t xml:space="preserve">        0 0 0 1px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255,255,255,0.02</w:t>
      </w:r>
      <w:proofErr w:type="gramStart"/>
      <w:r>
        <w:t>);</w:t>
      </w:r>
      <w:proofErr w:type="gramEnd"/>
    </w:p>
    <w:p w14:paraId="4B2A6D54" w14:textId="77777777" w:rsidR="008003AD" w:rsidRDefault="008003AD" w:rsidP="008003AD">
      <w:r>
        <w:t xml:space="preserve">    }</w:t>
      </w:r>
    </w:p>
    <w:p w14:paraId="35B11C9D" w14:textId="77777777" w:rsidR="008003AD" w:rsidRDefault="008003AD" w:rsidP="008003AD"/>
    <w:p w14:paraId="66A38F7F" w14:textId="77777777" w:rsidR="008003AD" w:rsidRDefault="008003AD" w:rsidP="008003AD">
      <w:r>
        <w:t xml:space="preserve">    </w:t>
      </w:r>
      <w:proofErr w:type="gramStart"/>
      <w:r>
        <w:t>.card</w:t>
      </w:r>
      <w:proofErr w:type="gramEnd"/>
      <w:r>
        <w:t xml:space="preserve"> h2 {</w:t>
      </w:r>
    </w:p>
    <w:p w14:paraId="2BC4DA86" w14:textId="77777777" w:rsidR="008003AD" w:rsidRDefault="008003AD" w:rsidP="008003AD">
      <w:r>
        <w:t xml:space="preserve">      font-size: 1.</w:t>
      </w:r>
      <w:proofErr w:type="gramStart"/>
      <w:r>
        <w:t>2rem;</w:t>
      </w:r>
      <w:proofErr w:type="gramEnd"/>
    </w:p>
    <w:p w14:paraId="3A0002EC" w14:textId="77777777" w:rsidR="008003AD" w:rsidRDefault="008003AD" w:rsidP="008003AD">
      <w:r>
        <w:t xml:space="preserve">      margin-bottom: </w:t>
      </w:r>
      <w:proofErr w:type="gramStart"/>
      <w:r>
        <w:t>6px;</w:t>
      </w:r>
      <w:proofErr w:type="gramEnd"/>
    </w:p>
    <w:p w14:paraId="2D7CF313" w14:textId="77777777" w:rsidR="008003AD" w:rsidRDefault="008003AD" w:rsidP="008003AD">
      <w:r>
        <w:t xml:space="preserve">    }</w:t>
      </w:r>
    </w:p>
    <w:p w14:paraId="2D85E37D" w14:textId="77777777" w:rsidR="008003AD" w:rsidRDefault="008003AD" w:rsidP="008003AD"/>
    <w:p w14:paraId="0475061C" w14:textId="77777777" w:rsidR="008003AD" w:rsidRDefault="008003AD" w:rsidP="008003AD">
      <w:r>
        <w:t xml:space="preserve">    </w:t>
      </w:r>
      <w:proofErr w:type="gramStart"/>
      <w:r>
        <w:t>.card</w:t>
      </w:r>
      <w:proofErr w:type="gramEnd"/>
      <w:r>
        <w:t>-sub {</w:t>
      </w:r>
    </w:p>
    <w:p w14:paraId="18780F88" w14:textId="77777777" w:rsidR="008003AD" w:rsidRDefault="008003AD" w:rsidP="008003AD">
      <w:r>
        <w:t xml:space="preserve">      font-size: 0.</w:t>
      </w:r>
      <w:proofErr w:type="gramStart"/>
      <w:r>
        <w:t>9rem;</w:t>
      </w:r>
      <w:proofErr w:type="gramEnd"/>
    </w:p>
    <w:p w14:paraId="50F88017" w14:textId="77777777" w:rsidR="008003AD" w:rsidRDefault="008003AD" w:rsidP="008003A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6856C839" w14:textId="77777777" w:rsidR="008003AD" w:rsidRDefault="008003AD" w:rsidP="008003AD">
      <w:r>
        <w:t xml:space="preserve">      margin-bottom: </w:t>
      </w:r>
      <w:proofErr w:type="gramStart"/>
      <w:r>
        <w:t>14px;</w:t>
      </w:r>
      <w:proofErr w:type="gramEnd"/>
    </w:p>
    <w:p w14:paraId="644C12B0" w14:textId="77777777" w:rsidR="008003AD" w:rsidRDefault="008003AD" w:rsidP="008003AD">
      <w:r>
        <w:t xml:space="preserve">    }</w:t>
      </w:r>
    </w:p>
    <w:p w14:paraId="5575DDED" w14:textId="77777777" w:rsidR="008003AD" w:rsidRDefault="008003AD" w:rsidP="008003AD"/>
    <w:p w14:paraId="25CFADD5" w14:textId="77777777" w:rsidR="008003AD" w:rsidRDefault="008003AD" w:rsidP="008003AD">
      <w:r>
        <w:t xml:space="preserve">    </w:t>
      </w:r>
      <w:proofErr w:type="gramStart"/>
      <w:r>
        <w:t>.section</w:t>
      </w:r>
      <w:proofErr w:type="gramEnd"/>
      <w:r>
        <w:t>-title {</w:t>
      </w:r>
    </w:p>
    <w:p w14:paraId="2B4C8AF7" w14:textId="77777777" w:rsidR="008003AD" w:rsidRDefault="008003AD" w:rsidP="008003AD">
      <w:r>
        <w:t xml:space="preserve">      font-size: 0.</w:t>
      </w:r>
      <w:proofErr w:type="gramStart"/>
      <w:r>
        <w:t>9rem;</w:t>
      </w:r>
      <w:proofErr w:type="gramEnd"/>
    </w:p>
    <w:p w14:paraId="327BDD41" w14:textId="77777777" w:rsidR="008003AD" w:rsidRDefault="008003AD" w:rsidP="008003AD">
      <w:r>
        <w:t xml:space="preserve">      text-transform: </w:t>
      </w:r>
      <w:proofErr w:type="gramStart"/>
      <w:r>
        <w:t>uppercase;</w:t>
      </w:r>
      <w:proofErr w:type="gramEnd"/>
    </w:p>
    <w:p w14:paraId="54E3D0F1" w14:textId="77777777" w:rsidR="008003AD" w:rsidRDefault="008003AD" w:rsidP="008003AD">
      <w:r>
        <w:t xml:space="preserve">      letter-spacing: 0.</w:t>
      </w:r>
      <w:proofErr w:type="gramStart"/>
      <w:r>
        <w:t>14em;</w:t>
      </w:r>
      <w:proofErr w:type="gramEnd"/>
    </w:p>
    <w:p w14:paraId="42D38E95" w14:textId="77777777" w:rsidR="008003AD" w:rsidRDefault="008003AD" w:rsidP="008003A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4911CC96" w14:textId="77777777" w:rsidR="008003AD" w:rsidRDefault="008003AD" w:rsidP="008003AD">
      <w:r>
        <w:t xml:space="preserve">      margin: 14px 0 </w:t>
      </w:r>
      <w:proofErr w:type="gramStart"/>
      <w:r>
        <w:t>6px;</w:t>
      </w:r>
      <w:proofErr w:type="gramEnd"/>
    </w:p>
    <w:p w14:paraId="4AE263E5" w14:textId="77777777" w:rsidR="008003AD" w:rsidRDefault="008003AD" w:rsidP="008003AD">
      <w:r>
        <w:t xml:space="preserve">    }</w:t>
      </w:r>
    </w:p>
    <w:p w14:paraId="6A1F1404" w14:textId="77777777" w:rsidR="008003AD" w:rsidRDefault="008003AD" w:rsidP="008003AD"/>
    <w:p w14:paraId="454FD6C3" w14:textId="77777777" w:rsidR="008003AD" w:rsidRDefault="008003AD" w:rsidP="008003AD">
      <w:r>
        <w:t xml:space="preserve">    label {</w:t>
      </w:r>
    </w:p>
    <w:p w14:paraId="22EED39A" w14:textId="77777777" w:rsidR="008003AD" w:rsidRDefault="008003AD" w:rsidP="008003AD">
      <w:r>
        <w:t xml:space="preserve">      font-size: 0.</w:t>
      </w:r>
      <w:proofErr w:type="gramStart"/>
      <w:r>
        <w:t>92rem;</w:t>
      </w:r>
      <w:proofErr w:type="gramEnd"/>
    </w:p>
    <w:p w14:paraId="3F388FD7" w14:textId="77777777" w:rsidR="008003AD" w:rsidRDefault="008003AD" w:rsidP="008003AD">
      <w:r>
        <w:t xml:space="preserve">      display: </w:t>
      </w:r>
      <w:proofErr w:type="gramStart"/>
      <w:r>
        <w:t>block;</w:t>
      </w:r>
      <w:proofErr w:type="gramEnd"/>
    </w:p>
    <w:p w14:paraId="77F2FD39" w14:textId="77777777" w:rsidR="008003AD" w:rsidRDefault="008003AD" w:rsidP="008003AD">
      <w:r>
        <w:t xml:space="preserve">      margin-bottom: </w:t>
      </w:r>
      <w:proofErr w:type="gramStart"/>
      <w:r>
        <w:t>5px;</w:t>
      </w:r>
      <w:proofErr w:type="gramEnd"/>
    </w:p>
    <w:p w14:paraId="3FE976E8" w14:textId="77777777" w:rsidR="008003AD" w:rsidRDefault="008003AD" w:rsidP="008003AD">
      <w:r>
        <w:t xml:space="preserve">    }</w:t>
      </w:r>
    </w:p>
    <w:p w14:paraId="7A837E37" w14:textId="77777777" w:rsidR="008003AD" w:rsidRDefault="008003AD" w:rsidP="008003AD"/>
    <w:p w14:paraId="218DFF51" w14:textId="77777777" w:rsidR="008003AD" w:rsidRDefault="008003AD" w:rsidP="008003AD">
      <w:r>
        <w:t xml:space="preserve">    select, input[type="number"], input[type="</w:t>
      </w:r>
      <w:proofErr w:type="gramStart"/>
      <w:r>
        <w:t>text</w:t>
      </w:r>
      <w:proofErr w:type="gramEnd"/>
      <w:r>
        <w:t>"]</w:t>
      </w:r>
      <w:proofErr w:type="gramStart"/>
      <w:r>
        <w:t>, input</w:t>
      </w:r>
      <w:proofErr w:type="gramEnd"/>
      <w:r>
        <w:t>[type="email"</w:t>
      </w:r>
      <w:proofErr w:type="gramStart"/>
      <w:r>
        <w:t>] {</w:t>
      </w:r>
      <w:proofErr w:type="gramEnd"/>
    </w:p>
    <w:p w14:paraId="5F88794D" w14:textId="77777777" w:rsidR="008003AD" w:rsidRDefault="008003AD" w:rsidP="008003AD">
      <w:r>
        <w:t xml:space="preserve">      width: </w:t>
      </w:r>
      <w:proofErr w:type="gramStart"/>
      <w:r>
        <w:t>100%;</w:t>
      </w:r>
      <w:proofErr w:type="gramEnd"/>
    </w:p>
    <w:p w14:paraId="11A265A1" w14:textId="77777777" w:rsidR="008003AD" w:rsidRDefault="008003AD" w:rsidP="008003AD">
      <w:r>
        <w:t xml:space="preserve">      padding: 8px </w:t>
      </w:r>
      <w:proofErr w:type="gramStart"/>
      <w:r>
        <w:t>10px;</w:t>
      </w:r>
      <w:proofErr w:type="gramEnd"/>
    </w:p>
    <w:p w14:paraId="1E217F1F" w14:textId="77777777" w:rsidR="008003AD" w:rsidRDefault="008003AD" w:rsidP="008003AD">
      <w:r>
        <w:t xml:space="preserve">      border-radius: </w:t>
      </w:r>
      <w:proofErr w:type="gramStart"/>
      <w:r>
        <w:t>10px;</w:t>
      </w:r>
      <w:proofErr w:type="gramEnd"/>
    </w:p>
    <w:p w14:paraId="0616937E" w14:textId="77777777" w:rsidR="008003AD" w:rsidRDefault="008003AD" w:rsidP="008003AD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255,255,255,0.12</w:t>
      </w:r>
      <w:proofErr w:type="gramStart"/>
      <w:r>
        <w:t>);</w:t>
      </w:r>
      <w:proofErr w:type="gramEnd"/>
    </w:p>
    <w:p w14:paraId="2B250A56" w14:textId="77777777" w:rsidR="008003AD" w:rsidRDefault="008003AD" w:rsidP="008003AD">
      <w:r>
        <w:lastRenderedPageBreak/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3,7,18,0.85</w:t>
      </w:r>
      <w:proofErr w:type="gramStart"/>
      <w:r>
        <w:t>);</w:t>
      </w:r>
      <w:proofErr w:type="gramEnd"/>
    </w:p>
    <w:p w14:paraId="470A5C9C" w14:textId="77777777" w:rsidR="008003AD" w:rsidRDefault="008003AD" w:rsidP="008003AD">
      <w:r>
        <w:t xml:space="preserve">      color: </w:t>
      </w:r>
      <w:proofErr w:type="gramStart"/>
      <w:r>
        <w:t>var(</w:t>
      </w:r>
      <w:proofErr w:type="gramEnd"/>
      <w:r>
        <w:t>--text-light</w:t>
      </w:r>
      <w:proofErr w:type="gramStart"/>
      <w:r>
        <w:t>);</w:t>
      </w:r>
      <w:proofErr w:type="gramEnd"/>
    </w:p>
    <w:p w14:paraId="738F9E91" w14:textId="77777777" w:rsidR="008003AD" w:rsidRDefault="008003AD" w:rsidP="008003AD">
      <w:r>
        <w:t xml:space="preserve">      font-size: 0.</w:t>
      </w:r>
      <w:proofErr w:type="gramStart"/>
      <w:r>
        <w:t>95rem;</w:t>
      </w:r>
      <w:proofErr w:type="gramEnd"/>
    </w:p>
    <w:p w14:paraId="67C30EF8" w14:textId="77777777" w:rsidR="008003AD" w:rsidRDefault="008003AD" w:rsidP="008003AD">
      <w:r>
        <w:t xml:space="preserve">      outline: </w:t>
      </w:r>
      <w:proofErr w:type="gramStart"/>
      <w:r>
        <w:t>none;</w:t>
      </w:r>
      <w:proofErr w:type="gramEnd"/>
    </w:p>
    <w:p w14:paraId="41222852" w14:textId="77777777" w:rsidR="008003AD" w:rsidRDefault="008003AD" w:rsidP="008003AD">
      <w:r>
        <w:t xml:space="preserve">    }</w:t>
      </w:r>
    </w:p>
    <w:p w14:paraId="56719EAA" w14:textId="77777777" w:rsidR="008003AD" w:rsidRDefault="008003AD" w:rsidP="008003AD"/>
    <w:p w14:paraId="5FE0C788" w14:textId="77777777" w:rsidR="008003AD" w:rsidRDefault="008003AD" w:rsidP="008003AD">
      <w:r>
        <w:t xml:space="preserve">    </w:t>
      </w:r>
      <w:proofErr w:type="spellStart"/>
      <w:proofErr w:type="gramStart"/>
      <w:r>
        <w:t>select:focus</w:t>
      </w:r>
      <w:proofErr w:type="spellEnd"/>
      <w:proofErr w:type="gramEnd"/>
      <w:r>
        <w:t>, input[type="number"</w:t>
      </w:r>
      <w:proofErr w:type="gramStart"/>
      <w:r>
        <w:t>]:focus</w:t>
      </w:r>
      <w:proofErr w:type="gramEnd"/>
      <w:r>
        <w:t>, input[type="text"</w:t>
      </w:r>
      <w:proofErr w:type="gramStart"/>
      <w:r>
        <w:t>]:focus</w:t>
      </w:r>
      <w:proofErr w:type="gramEnd"/>
      <w:r>
        <w:t>, input[type="email"</w:t>
      </w:r>
      <w:proofErr w:type="gramStart"/>
      <w:r>
        <w:t>]:focus</w:t>
      </w:r>
      <w:proofErr w:type="gramEnd"/>
      <w:r>
        <w:t xml:space="preserve"> {</w:t>
      </w:r>
    </w:p>
    <w:p w14:paraId="4D539C33" w14:textId="77777777" w:rsidR="008003AD" w:rsidRDefault="008003AD" w:rsidP="008003AD">
      <w:r>
        <w:t xml:space="preserve">      border-color: </w:t>
      </w:r>
      <w:proofErr w:type="gramStart"/>
      <w:r>
        <w:t>var(</w:t>
      </w:r>
      <w:proofErr w:type="gramEnd"/>
      <w:r>
        <w:t>--accent-orange</w:t>
      </w:r>
      <w:proofErr w:type="gramStart"/>
      <w:r>
        <w:t>);</w:t>
      </w:r>
      <w:proofErr w:type="gramEnd"/>
    </w:p>
    <w:p w14:paraId="1B9C2AAB" w14:textId="77777777" w:rsidR="008003AD" w:rsidRDefault="008003AD" w:rsidP="008003AD">
      <w:r>
        <w:t xml:space="preserve">      box-shadow: 0 0 0 1px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245,138,31,0.4</w:t>
      </w:r>
      <w:proofErr w:type="gramStart"/>
      <w:r>
        <w:t>);</w:t>
      </w:r>
      <w:proofErr w:type="gramEnd"/>
    </w:p>
    <w:p w14:paraId="511DA94D" w14:textId="77777777" w:rsidR="008003AD" w:rsidRDefault="008003AD" w:rsidP="008003AD">
      <w:r>
        <w:t xml:space="preserve">    }</w:t>
      </w:r>
    </w:p>
    <w:p w14:paraId="79F4DE3D" w14:textId="77777777" w:rsidR="008003AD" w:rsidRDefault="008003AD" w:rsidP="008003AD"/>
    <w:p w14:paraId="41FEC03F" w14:textId="77777777" w:rsidR="008003AD" w:rsidRDefault="008003AD" w:rsidP="008003AD">
      <w:r>
        <w:t xml:space="preserve">    </w:t>
      </w:r>
      <w:proofErr w:type="gramStart"/>
      <w:r>
        <w:t>.grid</w:t>
      </w:r>
      <w:proofErr w:type="gramEnd"/>
      <w:r>
        <w:t>-2 {</w:t>
      </w:r>
    </w:p>
    <w:p w14:paraId="652214EA" w14:textId="77777777" w:rsidR="008003AD" w:rsidRDefault="008003AD" w:rsidP="008003AD">
      <w:r>
        <w:t xml:space="preserve">      display: </w:t>
      </w:r>
      <w:proofErr w:type="gramStart"/>
      <w:r>
        <w:t>grid;</w:t>
      </w:r>
      <w:proofErr w:type="gramEnd"/>
    </w:p>
    <w:p w14:paraId="678941A7" w14:textId="77777777" w:rsidR="008003AD" w:rsidRDefault="008003AD" w:rsidP="008003AD">
      <w:r>
        <w:t xml:space="preserve">      grid-template-columns: </w:t>
      </w:r>
      <w:proofErr w:type="gramStart"/>
      <w:r>
        <w:t>repeat(</w:t>
      </w:r>
      <w:proofErr w:type="gramEnd"/>
      <w:r>
        <w:t xml:space="preserve">2, </w:t>
      </w:r>
      <w:proofErr w:type="gramStart"/>
      <w:r>
        <w:t>minmax(</w:t>
      </w:r>
      <w:proofErr w:type="gramEnd"/>
      <w:r>
        <w:t>0, 1fr)</w:t>
      </w:r>
      <w:proofErr w:type="gramStart"/>
      <w:r>
        <w:t>);</w:t>
      </w:r>
      <w:proofErr w:type="gramEnd"/>
    </w:p>
    <w:p w14:paraId="17A88C0C" w14:textId="77777777" w:rsidR="008003AD" w:rsidRDefault="008003AD" w:rsidP="008003AD">
      <w:r>
        <w:t xml:space="preserve">      gap: 10px </w:t>
      </w:r>
      <w:proofErr w:type="gramStart"/>
      <w:r>
        <w:t>12px;</w:t>
      </w:r>
      <w:proofErr w:type="gramEnd"/>
    </w:p>
    <w:p w14:paraId="38115CCF" w14:textId="77777777" w:rsidR="008003AD" w:rsidRDefault="008003AD" w:rsidP="008003AD">
      <w:r>
        <w:t xml:space="preserve">    }</w:t>
      </w:r>
    </w:p>
    <w:p w14:paraId="0D2250BC" w14:textId="77777777" w:rsidR="008003AD" w:rsidRDefault="008003AD" w:rsidP="008003AD"/>
    <w:p w14:paraId="78800679" w14:textId="77777777" w:rsidR="008003AD" w:rsidRDefault="008003AD" w:rsidP="008003AD">
      <w:r>
        <w:t xml:space="preserve">    </w:t>
      </w:r>
      <w:proofErr w:type="gramStart"/>
      <w:r>
        <w:t>.grid</w:t>
      </w:r>
      <w:proofErr w:type="gramEnd"/>
      <w:r>
        <w:t>-3 {</w:t>
      </w:r>
    </w:p>
    <w:p w14:paraId="6285496A" w14:textId="77777777" w:rsidR="008003AD" w:rsidRDefault="008003AD" w:rsidP="008003AD">
      <w:r>
        <w:t xml:space="preserve">      display: </w:t>
      </w:r>
      <w:proofErr w:type="gramStart"/>
      <w:r>
        <w:t>grid;</w:t>
      </w:r>
      <w:proofErr w:type="gramEnd"/>
    </w:p>
    <w:p w14:paraId="2E5E5248" w14:textId="77777777" w:rsidR="008003AD" w:rsidRDefault="008003AD" w:rsidP="008003AD">
      <w:r>
        <w:t xml:space="preserve">      grid-template-columns: </w:t>
      </w:r>
      <w:proofErr w:type="gramStart"/>
      <w:r>
        <w:t>repeat(</w:t>
      </w:r>
      <w:proofErr w:type="gramEnd"/>
      <w:r>
        <w:t xml:space="preserve">3, </w:t>
      </w:r>
      <w:proofErr w:type="gramStart"/>
      <w:r>
        <w:t>minmax(</w:t>
      </w:r>
      <w:proofErr w:type="gramEnd"/>
      <w:r>
        <w:t>0, 1fr)</w:t>
      </w:r>
      <w:proofErr w:type="gramStart"/>
      <w:r>
        <w:t>);</w:t>
      </w:r>
      <w:proofErr w:type="gramEnd"/>
    </w:p>
    <w:p w14:paraId="738767C6" w14:textId="77777777" w:rsidR="008003AD" w:rsidRDefault="008003AD" w:rsidP="008003AD">
      <w:r>
        <w:t xml:space="preserve">      gap: 8px </w:t>
      </w:r>
      <w:proofErr w:type="gramStart"/>
      <w:r>
        <w:t>10px;</w:t>
      </w:r>
      <w:proofErr w:type="gramEnd"/>
    </w:p>
    <w:p w14:paraId="2CA50C0B" w14:textId="77777777" w:rsidR="008003AD" w:rsidRDefault="008003AD" w:rsidP="008003AD">
      <w:r>
        <w:t xml:space="preserve">    }</w:t>
      </w:r>
    </w:p>
    <w:p w14:paraId="52CBD83D" w14:textId="77777777" w:rsidR="008003AD" w:rsidRDefault="008003AD" w:rsidP="008003AD"/>
    <w:p w14:paraId="7133789E" w14:textId="77777777" w:rsidR="008003AD" w:rsidRDefault="008003AD" w:rsidP="008003AD">
      <w:r>
        <w:t xml:space="preserve">    </w:t>
      </w:r>
      <w:proofErr w:type="gramStart"/>
      <w:r>
        <w:t>.pill</w:t>
      </w:r>
      <w:proofErr w:type="gramEnd"/>
      <w:r>
        <w:t>-group {</w:t>
      </w:r>
    </w:p>
    <w:p w14:paraId="5EA74B25" w14:textId="77777777" w:rsidR="008003AD" w:rsidRDefault="008003AD" w:rsidP="008003AD">
      <w:r>
        <w:t xml:space="preserve">      display: </w:t>
      </w:r>
      <w:proofErr w:type="gramStart"/>
      <w:r>
        <w:t>flex;</w:t>
      </w:r>
      <w:proofErr w:type="gramEnd"/>
    </w:p>
    <w:p w14:paraId="52FAAD1F" w14:textId="77777777" w:rsidR="008003AD" w:rsidRDefault="008003AD" w:rsidP="008003AD">
      <w:r>
        <w:t xml:space="preserve">      flex-wrap: </w:t>
      </w:r>
      <w:proofErr w:type="gramStart"/>
      <w:r>
        <w:t>wrap;</w:t>
      </w:r>
      <w:proofErr w:type="gramEnd"/>
    </w:p>
    <w:p w14:paraId="75D06091" w14:textId="77777777" w:rsidR="008003AD" w:rsidRDefault="008003AD" w:rsidP="008003AD">
      <w:r>
        <w:t xml:space="preserve">      gap: </w:t>
      </w:r>
      <w:proofErr w:type="gramStart"/>
      <w:r>
        <w:t>8px;</w:t>
      </w:r>
      <w:proofErr w:type="gramEnd"/>
    </w:p>
    <w:p w14:paraId="56158081" w14:textId="77777777" w:rsidR="008003AD" w:rsidRDefault="008003AD" w:rsidP="008003AD">
      <w:r>
        <w:t xml:space="preserve">    }</w:t>
      </w:r>
    </w:p>
    <w:p w14:paraId="11EFA903" w14:textId="77777777" w:rsidR="008003AD" w:rsidRDefault="008003AD" w:rsidP="008003AD"/>
    <w:p w14:paraId="32338AE4" w14:textId="77777777" w:rsidR="008003AD" w:rsidRDefault="008003AD" w:rsidP="008003AD">
      <w:r>
        <w:t xml:space="preserve">    </w:t>
      </w:r>
      <w:proofErr w:type="gramStart"/>
      <w:r>
        <w:t>.pill</w:t>
      </w:r>
      <w:proofErr w:type="gramEnd"/>
      <w:r>
        <w:t>-toggle {</w:t>
      </w:r>
    </w:p>
    <w:p w14:paraId="7E642C82" w14:textId="77777777" w:rsidR="008003AD" w:rsidRDefault="008003AD" w:rsidP="008003AD">
      <w:r>
        <w:t xml:space="preserve">      position: </w:t>
      </w:r>
      <w:proofErr w:type="gramStart"/>
      <w:r>
        <w:t>relative;</w:t>
      </w:r>
      <w:proofErr w:type="gramEnd"/>
    </w:p>
    <w:p w14:paraId="640C75B4" w14:textId="77777777" w:rsidR="008003AD" w:rsidRDefault="008003AD" w:rsidP="008003AD">
      <w:r>
        <w:t xml:space="preserve">      display: inline-</w:t>
      </w:r>
      <w:proofErr w:type="gramStart"/>
      <w:r>
        <w:t>flex;</w:t>
      </w:r>
      <w:proofErr w:type="gramEnd"/>
    </w:p>
    <w:p w14:paraId="4D0C6B9B" w14:textId="77777777" w:rsidR="008003AD" w:rsidRDefault="008003AD" w:rsidP="008003AD">
      <w:r>
        <w:t xml:space="preserve">      align-items: </w:t>
      </w:r>
      <w:proofErr w:type="gramStart"/>
      <w:r>
        <w:t>center;</w:t>
      </w:r>
      <w:proofErr w:type="gramEnd"/>
    </w:p>
    <w:p w14:paraId="708904C1" w14:textId="77777777" w:rsidR="008003AD" w:rsidRDefault="008003AD" w:rsidP="008003AD">
      <w:r>
        <w:t xml:space="preserve">      justify-content: </w:t>
      </w:r>
      <w:proofErr w:type="gramStart"/>
      <w:r>
        <w:t>center;</w:t>
      </w:r>
      <w:proofErr w:type="gramEnd"/>
    </w:p>
    <w:p w14:paraId="53884C16" w14:textId="77777777" w:rsidR="008003AD" w:rsidRDefault="008003AD" w:rsidP="008003AD">
      <w:r>
        <w:t xml:space="preserve">      padding: 6px </w:t>
      </w:r>
      <w:proofErr w:type="gramStart"/>
      <w:r>
        <w:t>10px;</w:t>
      </w:r>
      <w:proofErr w:type="gramEnd"/>
    </w:p>
    <w:p w14:paraId="2EDBB818" w14:textId="77777777" w:rsidR="008003AD" w:rsidRDefault="008003AD" w:rsidP="008003AD">
      <w:r>
        <w:t xml:space="preserve">      border-radius: </w:t>
      </w:r>
      <w:proofErr w:type="gramStart"/>
      <w:r>
        <w:t>999px;</w:t>
      </w:r>
      <w:proofErr w:type="gramEnd"/>
    </w:p>
    <w:p w14:paraId="3E322ADD" w14:textId="77777777" w:rsidR="008003AD" w:rsidRDefault="008003AD" w:rsidP="008003AD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255,255,255,0.18</w:t>
      </w:r>
      <w:proofErr w:type="gramStart"/>
      <w:r>
        <w:t>);</w:t>
      </w:r>
      <w:proofErr w:type="gramEnd"/>
    </w:p>
    <w:p w14:paraId="25A33854" w14:textId="77777777" w:rsidR="008003AD" w:rsidRDefault="008003AD" w:rsidP="008003AD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15,23,42,0.9</w:t>
      </w:r>
      <w:proofErr w:type="gramStart"/>
      <w:r>
        <w:t>);</w:t>
      </w:r>
      <w:proofErr w:type="gramEnd"/>
    </w:p>
    <w:p w14:paraId="01B4B268" w14:textId="77777777" w:rsidR="008003AD" w:rsidRDefault="008003AD" w:rsidP="008003AD">
      <w:r>
        <w:t xml:space="preserve">      font-size: 0.</w:t>
      </w:r>
      <w:proofErr w:type="gramStart"/>
      <w:r>
        <w:t>86rem;</w:t>
      </w:r>
      <w:proofErr w:type="gramEnd"/>
    </w:p>
    <w:p w14:paraId="0C2CE2A0" w14:textId="77777777" w:rsidR="008003AD" w:rsidRDefault="008003AD" w:rsidP="008003AD">
      <w:r>
        <w:t xml:space="preserve">      cursor: </w:t>
      </w:r>
      <w:proofErr w:type="gramStart"/>
      <w:r>
        <w:t>pointer;</w:t>
      </w:r>
      <w:proofErr w:type="gramEnd"/>
    </w:p>
    <w:p w14:paraId="30FED95D" w14:textId="77777777" w:rsidR="008003AD" w:rsidRDefault="008003AD" w:rsidP="008003AD">
      <w:r>
        <w:t xml:space="preserve">      user-select: </w:t>
      </w:r>
      <w:proofErr w:type="gramStart"/>
      <w:r>
        <w:t>none;</w:t>
      </w:r>
      <w:proofErr w:type="gramEnd"/>
    </w:p>
    <w:p w14:paraId="3BE588F6" w14:textId="77777777" w:rsidR="008003AD" w:rsidRDefault="008003AD" w:rsidP="008003AD">
      <w:r>
        <w:t xml:space="preserve">    }</w:t>
      </w:r>
    </w:p>
    <w:p w14:paraId="6FC41B32" w14:textId="77777777" w:rsidR="008003AD" w:rsidRDefault="008003AD" w:rsidP="008003AD"/>
    <w:p w14:paraId="51543CCE" w14:textId="77777777" w:rsidR="008003AD" w:rsidRDefault="008003AD" w:rsidP="008003AD">
      <w:r>
        <w:t xml:space="preserve">    </w:t>
      </w:r>
      <w:proofErr w:type="gramStart"/>
      <w:r>
        <w:t>.pill</w:t>
      </w:r>
      <w:proofErr w:type="gramEnd"/>
      <w:r>
        <w:t>-toggle input {</w:t>
      </w:r>
    </w:p>
    <w:p w14:paraId="27AD9D8E" w14:textId="77777777" w:rsidR="008003AD" w:rsidRDefault="008003AD" w:rsidP="008003AD">
      <w:r>
        <w:t xml:space="preserve">      position: </w:t>
      </w:r>
      <w:proofErr w:type="gramStart"/>
      <w:r>
        <w:t>absolute;</w:t>
      </w:r>
      <w:proofErr w:type="gramEnd"/>
    </w:p>
    <w:p w14:paraId="4A820795" w14:textId="77777777" w:rsidR="008003AD" w:rsidRDefault="008003AD" w:rsidP="008003AD">
      <w:r>
        <w:t xml:space="preserve">      opacity: </w:t>
      </w:r>
      <w:proofErr w:type="gramStart"/>
      <w:r>
        <w:t>0;</w:t>
      </w:r>
      <w:proofErr w:type="gramEnd"/>
    </w:p>
    <w:p w14:paraId="7969C567" w14:textId="77777777" w:rsidR="008003AD" w:rsidRDefault="008003AD" w:rsidP="008003AD">
      <w:r>
        <w:t xml:space="preserve">      pointer-events: </w:t>
      </w:r>
      <w:proofErr w:type="gramStart"/>
      <w:r>
        <w:t>none;</w:t>
      </w:r>
      <w:proofErr w:type="gramEnd"/>
    </w:p>
    <w:p w14:paraId="69C6FE4C" w14:textId="77777777" w:rsidR="008003AD" w:rsidRDefault="008003AD" w:rsidP="008003AD">
      <w:r>
        <w:t xml:space="preserve">    }</w:t>
      </w:r>
    </w:p>
    <w:p w14:paraId="12168972" w14:textId="77777777" w:rsidR="008003AD" w:rsidRDefault="008003AD" w:rsidP="008003AD"/>
    <w:p w14:paraId="05A39A1B" w14:textId="77777777" w:rsidR="008003AD" w:rsidRDefault="008003AD" w:rsidP="008003AD">
      <w:r>
        <w:t xml:space="preserve">    </w:t>
      </w:r>
      <w:proofErr w:type="gramStart"/>
      <w:r>
        <w:t>.pill</w:t>
      </w:r>
      <w:proofErr w:type="gramEnd"/>
      <w:r>
        <w:t>-toggle span {</w:t>
      </w:r>
    </w:p>
    <w:p w14:paraId="705BC06B" w14:textId="77777777" w:rsidR="008003AD" w:rsidRDefault="008003AD" w:rsidP="008003AD">
      <w:r>
        <w:t xml:space="preserve">      pointer-events: </w:t>
      </w:r>
      <w:proofErr w:type="gramStart"/>
      <w:r>
        <w:t>none;</w:t>
      </w:r>
      <w:proofErr w:type="gramEnd"/>
    </w:p>
    <w:p w14:paraId="0AF1B512" w14:textId="77777777" w:rsidR="008003AD" w:rsidRDefault="008003AD" w:rsidP="008003AD">
      <w:r>
        <w:t xml:space="preserve">    }</w:t>
      </w:r>
    </w:p>
    <w:p w14:paraId="75BC321A" w14:textId="77777777" w:rsidR="008003AD" w:rsidRDefault="008003AD" w:rsidP="008003AD"/>
    <w:p w14:paraId="4FDB02FC" w14:textId="77777777" w:rsidR="008003AD" w:rsidRDefault="008003AD" w:rsidP="008003AD">
      <w:r>
        <w:t xml:space="preserve">    </w:t>
      </w:r>
      <w:proofErr w:type="gramStart"/>
      <w:r>
        <w:t>.pill</w:t>
      </w:r>
      <w:proofErr w:type="gramEnd"/>
      <w:r>
        <w:t xml:space="preserve">-toggle </w:t>
      </w:r>
      <w:proofErr w:type="spellStart"/>
      <w:proofErr w:type="gramStart"/>
      <w:r>
        <w:t>input:checked</w:t>
      </w:r>
      <w:proofErr w:type="spellEnd"/>
      <w:proofErr w:type="gramEnd"/>
      <w:r>
        <w:t xml:space="preserve"> + span {</w:t>
      </w:r>
    </w:p>
    <w:p w14:paraId="200E5AFC" w14:textId="77777777" w:rsidR="008003AD" w:rsidRDefault="008003AD" w:rsidP="008003AD">
      <w:r>
        <w:t xml:space="preserve">      color: </w:t>
      </w:r>
      <w:proofErr w:type="gramStart"/>
      <w:r>
        <w:t>#020617;</w:t>
      </w:r>
      <w:proofErr w:type="gramEnd"/>
    </w:p>
    <w:p w14:paraId="61C53C6D" w14:textId="77777777" w:rsidR="008003AD" w:rsidRDefault="008003AD" w:rsidP="008003AD">
      <w:r>
        <w:t xml:space="preserve">      font-weight: </w:t>
      </w:r>
      <w:proofErr w:type="gramStart"/>
      <w:r>
        <w:t>600;</w:t>
      </w:r>
      <w:proofErr w:type="gramEnd"/>
    </w:p>
    <w:p w14:paraId="66AC1B5B" w14:textId="77777777" w:rsidR="008003AD" w:rsidRDefault="008003AD" w:rsidP="008003AD">
      <w:r>
        <w:t xml:space="preserve">    }</w:t>
      </w:r>
    </w:p>
    <w:p w14:paraId="73A25244" w14:textId="77777777" w:rsidR="008003AD" w:rsidRDefault="008003AD" w:rsidP="008003AD"/>
    <w:p w14:paraId="353ADD3C" w14:textId="77777777" w:rsidR="008003AD" w:rsidRDefault="008003AD" w:rsidP="008003AD">
      <w:r>
        <w:t xml:space="preserve">    </w:t>
      </w:r>
      <w:proofErr w:type="gramStart"/>
      <w:r>
        <w:t>.pill</w:t>
      </w:r>
      <w:proofErr w:type="gramEnd"/>
      <w:r>
        <w:t xml:space="preserve">-toggle </w:t>
      </w:r>
      <w:proofErr w:type="spellStart"/>
      <w:proofErr w:type="gramStart"/>
      <w:r>
        <w:t>input:checked</w:t>
      </w:r>
      <w:proofErr w:type="spellEnd"/>
      <w:proofErr w:type="gramEnd"/>
      <w:r>
        <w:t xml:space="preserve"> </w:t>
      </w:r>
      <w:proofErr w:type="gramStart"/>
      <w:r>
        <w:t>~ .pill</w:t>
      </w:r>
      <w:proofErr w:type="gramEnd"/>
      <w:r>
        <w:t>-</w:t>
      </w:r>
      <w:proofErr w:type="spellStart"/>
      <w:r>
        <w:t>bg</w:t>
      </w:r>
      <w:proofErr w:type="spellEnd"/>
      <w:r>
        <w:t xml:space="preserve"> {</w:t>
      </w:r>
    </w:p>
    <w:p w14:paraId="2E461B3E" w14:textId="77777777" w:rsidR="008003AD" w:rsidRDefault="008003AD" w:rsidP="008003AD">
      <w:r>
        <w:t xml:space="preserve">      opacity: </w:t>
      </w:r>
      <w:proofErr w:type="gramStart"/>
      <w:r>
        <w:t>1;</w:t>
      </w:r>
      <w:proofErr w:type="gramEnd"/>
    </w:p>
    <w:p w14:paraId="528FE833" w14:textId="77777777" w:rsidR="008003AD" w:rsidRDefault="008003AD" w:rsidP="008003AD">
      <w:r>
        <w:t xml:space="preserve">      transform: </w:t>
      </w:r>
      <w:proofErr w:type="gramStart"/>
      <w:r>
        <w:t>scale(</w:t>
      </w:r>
      <w:proofErr w:type="gramEnd"/>
      <w:r>
        <w:t>1</w:t>
      </w:r>
      <w:proofErr w:type="gramStart"/>
      <w:r>
        <w:t>);</w:t>
      </w:r>
      <w:proofErr w:type="gramEnd"/>
    </w:p>
    <w:p w14:paraId="75CBBBB9" w14:textId="77777777" w:rsidR="008003AD" w:rsidRDefault="008003AD" w:rsidP="008003AD">
      <w:r>
        <w:t xml:space="preserve">    }</w:t>
      </w:r>
    </w:p>
    <w:p w14:paraId="23EDA830" w14:textId="77777777" w:rsidR="008003AD" w:rsidRDefault="008003AD" w:rsidP="008003AD"/>
    <w:p w14:paraId="6F59F634" w14:textId="77777777" w:rsidR="008003AD" w:rsidRDefault="008003AD" w:rsidP="008003AD">
      <w:r>
        <w:t xml:space="preserve">    </w:t>
      </w:r>
      <w:proofErr w:type="gramStart"/>
      <w:r>
        <w:t>.pill</w:t>
      </w:r>
      <w:proofErr w:type="gramEnd"/>
      <w:r>
        <w:t>-</w:t>
      </w:r>
      <w:proofErr w:type="spellStart"/>
      <w:r>
        <w:t>bg</w:t>
      </w:r>
      <w:proofErr w:type="spellEnd"/>
      <w:r>
        <w:t xml:space="preserve"> {</w:t>
      </w:r>
    </w:p>
    <w:p w14:paraId="69470EA4" w14:textId="77777777" w:rsidR="008003AD" w:rsidRDefault="008003AD" w:rsidP="008003AD">
      <w:r>
        <w:t xml:space="preserve">      position: </w:t>
      </w:r>
      <w:proofErr w:type="gramStart"/>
      <w:r>
        <w:t>absolute;</w:t>
      </w:r>
      <w:proofErr w:type="gramEnd"/>
    </w:p>
    <w:p w14:paraId="66099D31" w14:textId="77777777" w:rsidR="008003AD" w:rsidRDefault="008003AD" w:rsidP="008003AD">
      <w:r>
        <w:t xml:space="preserve">      </w:t>
      </w:r>
      <w:proofErr w:type="gramStart"/>
      <w:r>
        <w:t>inset</w:t>
      </w:r>
      <w:proofErr w:type="gramEnd"/>
      <w:r>
        <w:t>: -</w:t>
      </w:r>
      <w:proofErr w:type="gramStart"/>
      <w:r>
        <w:t>1px;</w:t>
      </w:r>
      <w:proofErr w:type="gramEnd"/>
    </w:p>
    <w:p w14:paraId="19E0450F" w14:textId="77777777" w:rsidR="008003AD" w:rsidRDefault="008003AD" w:rsidP="008003AD">
      <w:r>
        <w:t xml:space="preserve">      border-radius: </w:t>
      </w:r>
      <w:proofErr w:type="gramStart"/>
      <w:r>
        <w:t>inherit;</w:t>
      </w:r>
      <w:proofErr w:type="gramEnd"/>
    </w:p>
    <w:p w14:paraId="4BC60546" w14:textId="77777777" w:rsidR="008003AD" w:rsidRDefault="008003AD" w:rsidP="008003AD">
      <w:r>
        <w:t xml:space="preserve">      background: radial-</w:t>
      </w:r>
      <w:proofErr w:type="gramStart"/>
      <w:r>
        <w:t>gradient(</w:t>
      </w:r>
      <w:proofErr w:type="gramEnd"/>
      <w:r>
        <w:t>circle at top, #fed7aa, #f97316</w:t>
      </w:r>
      <w:proofErr w:type="gramStart"/>
      <w:r>
        <w:t>);</w:t>
      </w:r>
      <w:proofErr w:type="gramEnd"/>
    </w:p>
    <w:p w14:paraId="06C52A72" w14:textId="77777777" w:rsidR="008003AD" w:rsidRDefault="008003AD" w:rsidP="008003AD">
      <w:r>
        <w:t xml:space="preserve">      opacity: </w:t>
      </w:r>
      <w:proofErr w:type="gramStart"/>
      <w:r>
        <w:t>0;</w:t>
      </w:r>
      <w:proofErr w:type="gramEnd"/>
    </w:p>
    <w:p w14:paraId="54FA0CFD" w14:textId="77777777" w:rsidR="008003AD" w:rsidRDefault="008003AD" w:rsidP="008003AD">
      <w:r>
        <w:t xml:space="preserve">      transform: </w:t>
      </w:r>
      <w:proofErr w:type="gramStart"/>
      <w:r>
        <w:t>scale(</w:t>
      </w:r>
      <w:proofErr w:type="gramEnd"/>
      <w:r>
        <w:t>0.9</w:t>
      </w:r>
      <w:proofErr w:type="gramStart"/>
      <w:r>
        <w:t>);</w:t>
      </w:r>
      <w:proofErr w:type="gramEnd"/>
    </w:p>
    <w:p w14:paraId="17D11AE2" w14:textId="77777777" w:rsidR="008003AD" w:rsidRDefault="008003AD" w:rsidP="008003AD">
      <w:r>
        <w:t xml:space="preserve">      transition: all 0.16s ease-</w:t>
      </w:r>
      <w:proofErr w:type="gramStart"/>
      <w:r>
        <w:t>out;</w:t>
      </w:r>
      <w:proofErr w:type="gramEnd"/>
    </w:p>
    <w:p w14:paraId="4C0102D4" w14:textId="77777777" w:rsidR="008003AD" w:rsidRDefault="008003AD" w:rsidP="008003AD">
      <w:r>
        <w:t xml:space="preserve">      z-index: </w:t>
      </w:r>
      <w:proofErr w:type="gramStart"/>
      <w:r>
        <w:t>-1;</w:t>
      </w:r>
      <w:proofErr w:type="gramEnd"/>
    </w:p>
    <w:p w14:paraId="5DD657BB" w14:textId="77777777" w:rsidR="008003AD" w:rsidRDefault="008003AD" w:rsidP="008003AD">
      <w:r>
        <w:t xml:space="preserve">    }</w:t>
      </w:r>
    </w:p>
    <w:p w14:paraId="02F07D2D" w14:textId="77777777" w:rsidR="008003AD" w:rsidRDefault="008003AD" w:rsidP="008003AD"/>
    <w:p w14:paraId="5EFECB76" w14:textId="77777777" w:rsidR="008003AD" w:rsidRDefault="008003AD" w:rsidP="008003AD">
      <w:r>
        <w:t xml:space="preserve">    </w:t>
      </w:r>
      <w:proofErr w:type="gramStart"/>
      <w:r>
        <w:t>.checkbox</w:t>
      </w:r>
      <w:proofErr w:type="gramEnd"/>
      <w:r>
        <w:t>-grid {</w:t>
      </w:r>
    </w:p>
    <w:p w14:paraId="6FD05CD6" w14:textId="77777777" w:rsidR="008003AD" w:rsidRDefault="008003AD" w:rsidP="008003AD">
      <w:r>
        <w:t xml:space="preserve">      display: </w:t>
      </w:r>
      <w:proofErr w:type="gramStart"/>
      <w:r>
        <w:t>grid;</w:t>
      </w:r>
      <w:proofErr w:type="gramEnd"/>
    </w:p>
    <w:p w14:paraId="27866EF6" w14:textId="77777777" w:rsidR="008003AD" w:rsidRDefault="008003AD" w:rsidP="008003AD">
      <w:r>
        <w:t xml:space="preserve">      grid-template-columns: </w:t>
      </w:r>
      <w:proofErr w:type="gramStart"/>
      <w:r>
        <w:t>repeat(</w:t>
      </w:r>
      <w:proofErr w:type="gramEnd"/>
      <w:r>
        <w:t xml:space="preserve">2, </w:t>
      </w:r>
      <w:proofErr w:type="gramStart"/>
      <w:r>
        <w:t>minmax(</w:t>
      </w:r>
      <w:proofErr w:type="gramEnd"/>
      <w:r>
        <w:t>0, 1fr)</w:t>
      </w:r>
      <w:proofErr w:type="gramStart"/>
      <w:r>
        <w:t>);</w:t>
      </w:r>
      <w:proofErr w:type="gramEnd"/>
    </w:p>
    <w:p w14:paraId="6B5B9886" w14:textId="77777777" w:rsidR="008003AD" w:rsidRDefault="008003AD" w:rsidP="008003AD">
      <w:r>
        <w:t xml:space="preserve">      gap: 6px </w:t>
      </w:r>
      <w:proofErr w:type="gramStart"/>
      <w:r>
        <w:t>10px;</w:t>
      </w:r>
      <w:proofErr w:type="gramEnd"/>
    </w:p>
    <w:p w14:paraId="33F73F9F" w14:textId="77777777" w:rsidR="008003AD" w:rsidRDefault="008003AD" w:rsidP="008003AD">
      <w:r>
        <w:t xml:space="preserve">    }</w:t>
      </w:r>
    </w:p>
    <w:p w14:paraId="2F5082D1" w14:textId="77777777" w:rsidR="008003AD" w:rsidRDefault="008003AD" w:rsidP="008003AD"/>
    <w:p w14:paraId="3EB74D6A" w14:textId="77777777" w:rsidR="008003AD" w:rsidRDefault="008003AD" w:rsidP="008003AD">
      <w:r>
        <w:t xml:space="preserve">    @media (</w:t>
      </w:r>
      <w:proofErr w:type="gramStart"/>
      <w:r>
        <w:t>max-width</w:t>
      </w:r>
      <w:proofErr w:type="gramEnd"/>
      <w:r>
        <w:t>: 600px) {</w:t>
      </w:r>
    </w:p>
    <w:p w14:paraId="1921ABE9" w14:textId="77777777" w:rsidR="008003AD" w:rsidRDefault="008003AD" w:rsidP="008003AD">
      <w:r>
        <w:t xml:space="preserve">      </w:t>
      </w:r>
      <w:proofErr w:type="gramStart"/>
      <w:r>
        <w:t>.checkbox</w:t>
      </w:r>
      <w:proofErr w:type="gramEnd"/>
      <w:r>
        <w:t>-grid {</w:t>
      </w:r>
    </w:p>
    <w:p w14:paraId="3BCCB94D" w14:textId="77777777" w:rsidR="008003AD" w:rsidRDefault="008003AD" w:rsidP="008003AD">
      <w:r>
        <w:t xml:space="preserve">        grid-template-columns: </w:t>
      </w:r>
      <w:proofErr w:type="gramStart"/>
      <w:r>
        <w:t>minmax(</w:t>
      </w:r>
      <w:proofErr w:type="gramEnd"/>
      <w:r>
        <w:t>0, 1fr</w:t>
      </w:r>
      <w:proofErr w:type="gramStart"/>
      <w:r>
        <w:t>);</w:t>
      </w:r>
      <w:proofErr w:type="gramEnd"/>
    </w:p>
    <w:p w14:paraId="37ED8688" w14:textId="77777777" w:rsidR="008003AD" w:rsidRDefault="008003AD" w:rsidP="008003AD">
      <w:r>
        <w:t xml:space="preserve">      }</w:t>
      </w:r>
    </w:p>
    <w:p w14:paraId="2E4ED4CB" w14:textId="77777777" w:rsidR="008003AD" w:rsidRDefault="008003AD" w:rsidP="008003AD">
      <w:r>
        <w:t xml:space="preserve">    }</w:t>
      </w:r>
    </w:p>
    <w:p w14:paraId="21462ADE" w14:textId="77777777" w:rsidR="008003AD" w:rsidRDefault="008003AD" w:rsidP="008003AD"/>
    <w:p w14:paraId="1BE74631" w14:textId="77777777" w:rsidR="008003AD" w:rsidRDefault="008003AD" w:rsidP="008003AD">
      <w:r>
        <w:t xml:space="preserve">    </w:t>
      </w:r>
      <w:proofErr w:type="gramStart"/>
      <w:r>
        <w:t>.checkbox</w:t>
      </w:r>
      <w:proofErr w:type="gramEnd"/>
      <w:r>
        <w:t>-item {</w:t>
      </w:r>
    </w:p>
    <w:p w14:paraId="127C7A7A" w14:textId="77777777" w:rsidR="008003AD" w:rsidRDefault="008003AD" w:rsidP="008003AD">
      <w:r>
        <w:t xml:space="preserve">      display: </w:t>
      </w:r>
      <w:proofErr w:type="gramStart"/>
      <w:r>
        <w:t>flex;</w:t>
      </w:r>
      <w:proofErr w:type="gramEnd"/>
    </w:p>
    <w:p w14:paraId="4C736865" w14:textId="77777777" w:rsidR="008003AD" w:rsidRDefault="008003AD" w:rsidP="008003AD">
      <w:r>
        <w:t xml:space="preserve">      align-items: </w:t>
      </w:r>
      <w:proofErr w:type="gramStart"/>
      <w:r>
        <w:t>center;</w:t>
      </w:r>
      <w:proofErr w:type="gramEnd"/>
    </w:p>
    <w:p w14:paraId="0278CEE0" w14:textId="77777777" w:rsidR="008003AD" w:rsidRDefault="008003AD" w:rsidP="008003AD">
      <w:r>
        <w:t xml:space="preserve">      gap: </w:t>
      </w:r>
      <w:proofErr w:type="gramStart"/>
      <w:r>
        <w:t>6px;</w:t>
      </w:r>
      <w:proofErr w:type="gramEnd"/>
    </w:p>
    <w:p w14:paraId="6FA5153B" w14:textId="77777777" w:rsidR="008003AD" w:rsidRDefault="008003AD" w:rsidP="008003AD">
      <w:r>
        <w:t xml:space="preserve">      font-size: 0.</w:t>
      </w:r>
      <w:proofErr w:type="gramStart"/>
      <w:r>
        <w:t>9rem;</w:t>
      </w:r>
      <w:proofErr w:type="gramEnd"/>
    </w:p>
    <w:p w14:paraId="2B2C5892" w14:textId="77777777" w:rsidR="008003AD" w:rsidRDefault="008003AD" w:rsidP="008003AD">
      <w:r>
        <w:t xml:space="preserve">    }</w:t>
      </w:r>
    </w:p>
    <w:p w14:paraId="5F4EA53D" w14:textId="77777777" w:rsidR="008003AD" w:rsidRDefault="008003AD" w:rsidP="008003AD"/>
    <w:p w14:paraId="67260AF2" w14:textId="77777777" w:rsidR="008003AD" w:rsidRDefault="008003AD" w:rsidP="008003AD">
      <w:r>
        <w:t xml:space="preserve">    </w:t>
      </w:r>
      <w:proofErr w:type="gramStart"/>
      <w:r>
        <w:t>.checkbox</w:t>
      </w:r>
      <w:proofErr w:type="gramEnd"/>
      <w:r>
        <w:t>-item input {</w:t>
      </w:r>
    </w:p>
    <w:p w14:paraId="397ED46F" w14:textId="77777777" w:rsidR="008003AD" w:rsidRDefault="008003AD" w:rsidP="008003AD">
      <w:r>
        <w:t xml:space="preserve">      width: </w:t>
      </w:r>
      <w:proofErr w:type="gramStart"/>
      <w:r>
        <w:t>16px;</w:t>
      </w:r>
      <w:proofErr w:type="gramEnd"/>
    </w:p>
    <w:p w14:paraId="51A87D17" w14:textId="77777777" w:rsidR="008003AD" w:rsidRDefault="008003AD" w:rsidP="008003AD">
      <w:r>
        <w:t xml:space="preserve">      height: </w:t>
      </w:r>
      <w:proofErr w:type="gramStart"/>
      <w:r>
        <w:t>16px;</w:t>
      </w:r>
      <w:proofErr w:type="gramEnd"/>
    </w:p>
    <w:p w14:paraId="47D3C23B" w14:textId="77777777" w:rsidR="008003AD" w:rsidRDefault="008003AD" w:rsidP="008003AD">
      <w:r>
        <w:t xml:space="preserve">    }</w:t>
      </w:r>
    </w:p>
    <w:p w14:paraId="21CF3A56" w14:textId="77777777" w:rsidR="008003AD" w:rsidRDefault="008003AD" w:rsidP="008003AD"/>
    <w:p w14:paraId="25FDB41C" w14:textId="77777777" w:rsidR="008003AD" w:rsidRDefault="008003AD" w:rsidP="008003AD">
      <w:r>
        <w:t xml:space="preserve">    </w:t>
      </w:r>
      <w:proofErr w:type="gramStart"/>
      <w:r>
        <w:t>.radio</w:t>
      </w:r>
      <w:proofErr w:type="gramEnd"/>
      <w:r>
        <w:t>-row {</w:t>
      </w:r>
    </w:p>
    <w:p w14:paraId="10F358DC" w14:textId="77777777" w:rsidR="008003AD" w:rsidRDefault="008003AD" w:rsidP="008003AD">
      <w:r>
        <w:t xml:space="preserve">      display: </w:t>
      </w:r>
      <w:proofErr w:type="gramStart"/>
      <w:r>
        <w:t>flex;</w:t>
      </w:r>
      <w:proofErr w:type="gramEnd"/>
    </w:p>
    <w:p w14:paraId="62A4BCB9" w14:textId="77777777" w:rsidR="008003AD" w:rsidRDefault="008003AD" w:rsidP="008003AD">
      <w:r>
        <w:t xml:space="preserve">      gap: </w:t>
      </w:r>
      <w:proofErr w:type="gramStart"/>
      <w:r>
        <w:t>10px;</w:t>
      </w:r>
      <w:proofErr w:type="gramEnd"/>
    </w:p>
    <w:p w14:paraId="64E8E603" w14:textId="77777777" w:rsidR="008003AD" w:rsidRDefault="008003AD" w:rsidP="008003AD">
      <w:r>
        <w:t xml:space="preserve">      flex-wrap: </w:t>
      </w:r>
      <w:proofErr w:type="gramStart"/>
      <w:r>
        <w:t>wrap;</w:t>
      </w:r>
      <w:proofErr w:type="gramEnd"/>
    </w:p>
    <w:p w14:paraId="55CCF501" w14:textId="77777777" w:rsidR="008003AD" w:rsidRDefault="008003AD" w:rsidP="008003AD">
      <w:r>
        <w:t xml:space="preserve">    }</w:t>
      </w:r>
    </w:p>
    <w:p w14:paraId="32E00121" w14:textId="77777777" w:rsidR="008003AD" w:rsidRDefault="008003AD" w:rsidP="008003AD"/>
    <w:p w14:paraId="569819B1" w14:textId="77777777" w:rsidR="008003AD" w:rsidRDefault="008003AD" w:rsidP="008003AD">
      <w:r>
        <w:t xml:space="preserve">    </w:t>
      </w:r>
      <w:proofErr w:type="gramStart"/>
      <w:r>
        <w:t>.radio</w:t>
      </w:r>
      <w:proofErr w:type="gramEnd"/>
      <w:r>
        <w:t>-row label {</w:t>
      </w:r>
    </w:p>
    <w:p w14:paraId="241E78D0" w14:textId="77777777" w:rsidR="008003AD" w:rsidRDefault="008003AD" w:rsidP="008003AD">
      <w:r>
        <w:t xml:space="preserve">      display: inline-</w:t>
      </w:r>
      <w:proofErr w:type="gramStart"/>
      <w:r>
        <w:t>flex;</w:t>
      </w:r>
      <w:proofErr w:type="gramEnd"/>
    </w:p>
    <w:p w14:paraId="400D916A" w14:textId="77777777" w:rsidR="008003AD" w:rsidRDefault="008003AD" w:rsidP="008003AD">
      <w:r>
        <w:t xml:space="preserve">      align-items: </w:t>
      </w:r>
      <w:proofErr w:type="gramStart"/>
      <w:r>
        <w:t>center;</w:t>
      </w:r>
      <w:proofErr w:type="gramEnd"/>
    </w:p>
    <w:p w14:paraId="63905EC8" w14:textId="77777777" w:rsidR="008003AD" w:rsidRDefault="008003AD" w:rsidP="008003AD">
      <w:r>
        <w:t xml:space="preserve">      gap: </w:t>
      </w:r>
      <w:proofErr w:type="gramStart"/>
      <w:r>
        <w:t>6px;</w:t>
      </w:r>
      <w:proofErr w:type="gramEnd"/>
    </w:p>
    <w:p w14:paraId="3490FF3D" w14:textId="77777777" w:rsidR="008003AD" w:rsidRDefault="008003AD" w:rsidP="008003AD">
      <w:r>
        <w:t xml:space="preserve">      padding: 6px </w:t>
      </w:r>
      <w:proofErr w:type="gramStart"/>
      <w:r>
        <w:t>10px;</w:t>
      </w:r>
      <w:proofErr w:type="gramEnd"/>
    </w:p>
    <w:p w14:paraId="399CA62C" w14:textId="77777777" w:rsidR="008003AD" w:rsidRDefault="008003AD" w:rsidP="008003AD">
      <w:r>
        <w:t xml:space="preserve">      border-radius: </w:t>
      </w:r>
      <w:proofErr w:type="gramStart"/>
      <w:r>
        <w:t>999px;</w:t>
      </w:r>
      <w:proofErr w:type="gramEnd"/>
    </w:p>
    <w:p w14:paraId="499FA5C0" w14:textId="77777777" w:rsidR="008003AD" w:rsidRDefault="008003AD" w:rsidP="008003AD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255,255,255,0.18</w:t>
      </w:r>
      <w:proofErr w:type="gramStart"/>
      <w:r>
        <w:t>);</w:t>
      </w:r>
      <w:proofErr w:type="gramEnd"/>
    </w:p>
    <w:p w14:paraId="0CA68055" w14:textId="77777777" w:rsidR="008003AD" w:rsidRDefault="008003AD" w:rsidP="008003AD">
      <w:r>
        <w:t xml:space="preserve">      cursor: </w:t>
      </w:r>
      <w:proofErr w:type="gramStart"/>
      <w:r>
        <w:t>pointer;</w:t>
      </w:r>
      <w:proofErr w:type="gramEnd"/>
    </w:p>
    <w:p w14:paraId="6A95FE97" w14:textId="77777777" w:rsidR="008003AD" w:rsidRDefault="008003AD" w:rsidP="008003AD">
      <w:r>
        <w:t xml:space="preserve">      font-size: 0.</w:t>
      </w:r>
      <w:proofErr w:type="gramStart"/>
      <w:r>
        <w:t>9rem;</w:t>
      </w:r>
      <w:proofErr w:type="gramEnd"/>
    </w:p>
    <w:p w14:paraId="1754CC29" w14:textId="77777777" w:rsidR="008003AD" w:rsidRDefault="008003AD" w:rsidP="008003AD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15,23,42,0.9</w:t>
      </w:r>
      <w:proofErr w:type="gramStart"/>
      <w:r>
        <w:t>);</w:t>
      </w:r>
      <w:proofErr w:type="gramEnd"/>
    </w:p>
    <w:p w14:paraId="2B290A8D" w14:textId="77777777" w:rsidR="008003AD" w:rsidRDefault="008003AD" w:rsidP="008003AD">
      <w:r>
        <w:lastRenderedPageBreak/>
        <w:t xml:space="preserve">    }</w:t>
      </w:r>
    </w:p>
    <w:p w14:paraId="60868BE7" w14:textId="77777777" w:rsidR="008003AD" w:rsidRDefault="008003AD" w:rsidP="008003AD"/>
    <w:p w14:paraId="24B1FE1A" w14:textId="77777777" w:rsidR="008003AD" w:rsidRDefault="008003AD" w:rsidP="008003AD">
      <w:r>
        <w:t xml:space="preserve">    </w:t>
      </w:r>
      <w:proofErr w:type="gramStart"/>
      <w:r>
        <w:t>.radio</w:t>
      </w:r>
      <w:proofErr w:type="gramEnd"/>
      <w:r>
        <w:t>-row input[type="radio</w:t>
      </w:r>
      <w:proofErr w:type="gramStart"/>
      <w:r>
        <w:t>"] {</w:t>
      </w:r>
      <w:proofErr w:type="gramEnd"/>
    </w:p>
    <w:p w14:paraId="5B6DF579" w14:textId="77777777" w:rsidR="008003AD" w:rsidRDefault="008003AD" w:rsidP="008003AD">
      <w:r>
        <w:t xml:space="preserve">      width: </w:t>
      </w:r>
      <w:proofErr w:type="gramStart"/>
      <w:r>
        <w:t>14px;</w:t>
      </w:r>
      <w:proofErr w:type="gramEnd"/>
    </w:p>
    <w:p w14:paraId="246F0E7B" w14:textId="77777777" w:rsidR="008003AD" w:rsidRDefault="008003AD" w:rsidP="008003AD">
      <w:r>
        <w:t xml:space="preserve">      height: </w:t>
      </w:r>
      <w:proofErr w:type="gramStart"/>
      <w:r>
        <w:t>14px;</w:t>
      </w:r>
      <w:proofErr w:type="gramEnd"/>
    </w:p>
    <w:p w14:paraId="538B5142" w14:textId="77777777" w:rsidR="008003AD" w:rsidRDefault="008003AD" w:rsidP="008003AD">
      <w:r>
        <w:t xml:space="preserve">    }</w:t>
      </w:r>
    </w:p>
    <w:p w14:paraId="22B9433F" w14:textId="77777777" w:rsidR="008003AD" w:rsidRDefault="008003AD" w:rsidP="008003AD"/>
    <w:p w14:paraId="38557B70" w14:textId="77777777" w:rsidR="008003AD" w:rsidRDefault="008003AD" w:rsidP="008003AD">
      <w:r>
        <w:t xml:space="preserve">    </w:t>
      </w:r>
      <w:proofErr w:type="gramStart"/>
      <w:r>
        <w:t>.buttons</w:t>
      </w:r>
      <w:proofErr w:type="gramEnd"/>
      <w:r>
        <w:t>-row {</w:t>
      </w:r>
    </w:p>
    <w:p w14:paraId="426D5054" w14:textId="77777777" w:rsidR="008003AD" w:rsidRDefault="008003AD" w:rsidP="008003AD">
      <w:r>
        <w:t xml:space="preserve">      margin-top: </w:t>
      </w:r>
      <w:proofErr w:type="gramStart"/>
      <w:r>
        <w:t>18px;</w:t>
      </w:r>
      <w:proofErr w:type="gramEnd"/>
    </w:p>
    <w:p w14:paraId="76AF7BC8" w14:textId="77777777" w:rsidR="008003AD" w:rsidRDefault="008003AD" w:rsidP="008003AD">
      <w:r>
        <w:t xml:space="preserve">      display: </w:t>
      </w:r>
      <w:proofErr w:type="gramStart"/>
      <w:r>
        <w:t>flex;</w:t>
      </w:r>
      <w:proofErr w:type="gramEnd"/>
    </w:p>
    <w:p w14:paraId="452C9C9F" w14:textId="77777777" w:rsidR="008003AD" w:rsidRDefault="008003AD" w:rsidP="008003AD">
      <w:r>
        <w:t xml:space="preserve">      flex-wrap: </w:t>
      </w:r>
      <w:proofErr w:type="gramStart"/>
      <w:r>
        <w:t>wrap;</w:t>
      </w:r>
      <w:proofErr w:type="gramEnd"/>
    </w:p>
    <w:p w14:paraId="5B814811" w14:textId="77777777" w:rsidR="008003AD" w:rsidRDefault="008003AD" w:rsidP="008003AD">
      <w:r>
        <w:t xml:space="preserve">      gap: </w:t>
      </w:r>
      <w:proofErr w:type="gramStart"/>
      <w:r>
        <w:t>10px;</w:t>
      </w:r>
      <w:proofErr w:type="gramEnd"/>
    </w:p>
    <w:p w14:paraId="09B698E2" w14:textId="77777777" w:rsidR="008003AD" w:rsidRDefault="008003AD" w:rsidP="008003AD">
      <w:r>
        <w:t xml:space="preserve">    }</w:t>
      </w:r>
    </w:p>
    <w:p w14:paraId="3D13CE60" w14:textId="77777777" w:rsidR="008003AD" w:rsidRDefault="008003AD" w:rsidP="008003AD"/>
    <w:p w14:paraId="3BE0FC29" w14:textId="77777777" w:rsidR="008003AD" w:rsidRDefault="008003AD" w:rsidP="008003AD">
      <w:r>
        <w:t xml:space="preserve">    button {</w:t>
      </w:r>
    </w:p>
    <w:p w14:paraId="41368F14" w14:textId="77777777" w:rsidR="008003AD" w:rsidRDefault="008003AD" w:rsidP="008003AD">
      <w:r>
        <w:t xml:space="preserve">      border: </w:t>
      </w:r>
      <w:proofErr w:type="gramStart"/>
      <w:r>
        <w:t>none;</w:t>
      </w:r>
      <w:proofErr w:type="gramEnd"/>
    </w:p>
    <w:p w14:paraId="651BD877" w14:textId="77777777" w:rsidR="008003AD" w:rsidRDefault="008003AD" w:rsidP="008003AD">
      <w:r>
        <w:t xml:space="preserve">      border-radius: </w:t>
      </w:r>
      <w:proofErr w:type="gramStart"/>
      <w:r>
        <w:t>999px;</w:t>
      </w:r>
      <w:proofErr w:type="gramEnd"/>
    </w:p>
    <w:p w14:paraId="784C4423" w14:textId="77777777" w:rsidR="008003AD" w:rsidRDefault="008003AD" w:rsidP="008003AD">
      <w:r>
        <w:t xml:space="preserve">      padding: 9px </w:t>
      </w:r>
      <w:proofErr w:type="gramStart"/>
      <w:r>
        <w:t>16px;</w:t>
      </w:r>
      <w:proofErr w:type="gramEnd"/>
    </w:p>
    <w:p w14:paraId="20DEFD09" w14:textId="77777777" w:rsidR="008003AD" w:rsidRDefault="008003AD" w:rsidP="008003AD">
      <w:r>
        <w:t xml:space="preserve">      font-size: 0.</w:t>
      </w:r>
      <w:proofErr w:type="gramStart"/>
      <w:r>
        <w:t>95rem;</w:t>
      </w:r>
      <w:proofErr w:type="gramEnd"/>
    </w:p>
    <w:p w14:paraId="259E01BC" w14:textId="77777777" w:rsidR="008003AD" w:rsidRDefault="008003AD" w:rsidP="008003AD">
      <w:r>
        <w:t xml:space="preserve">      cursor: </w:t>
      </w:r>
      <w:proofErr w:type="gramStart"/>
      <w:r>
        <w:t>pointer;</w:t>
      </w:r>
      <w:proofErr w:type="gramEnd"/>
    </w:p>
    <w:p w14:paraId="39B55D5E" w14:textId="77777777" w:rsidR="008003AD" w:rsidRDefault="008003AD" w:rsidP="008003AD">
      <w:r>
        <w:t xml:space="preserve">      font-weight: </w:t>
      </w:r>
      <w:proofErr w:type="gramStart"/>
      <w:r>
        <w:t>600;</w:t>
      </w:r>
      <w:proofErr w:type="gramEnd"/>
    </w:p>
    <w:p w14:paraId="7DCBB157" w14:textId="77777777" w:rsidR="008003AD" w:rsidRDefault="008003AD" w:rsidP="008003AD">
      <w:r>
        <w:t xml:space="preserve">      display: inline-</w:t>
      </w:r>
      <w:proofErr w:type="gramStart"/>
      <w:r>
        <w:t>flex;</w:t>
      </w:r>
      <w:proofErr w:type="gramEnd"/>
    </w:p>
    <w:p w14:paraId="0A5F60C7" w14:textId="77777777" w:rsidR="008003AD" w:rsidRDefault="008003AD" w:rsidP="008003AD">
      <w:r>
        <w:t xml:space="preserve">      align-items: </w:t>
      </w:r>
      <w:proofErr w:type="gramStart"/>
      <w:r>
        <w:t>center;</w:t>
      </w:r>
      <w:proofErr w:type="gramEnd"/>
    </w:p>
    <w:p w14:paraId="081063AD" w14:textId="77777777" w:rsidR="008003AD" w:rsidRDefault="008003AD" w:rsidP="008003AD">
      <w:r>
        <w:t xml:space="preserve">      gap: </w:t>
      </w:r>
      <w:proofErr w:type="gramStart"/>
      <w:r>
        <w:t>6px;</w:t>
      </w:r>
      <w:proofErr w:type="gramEnd"/>
    </w:p>
    <w:p w14:paraId="77CC8BDB" w14:textId="77777777" w:rsidR="008003AD" w:rsidRDefault="008003AD" w:rsidP="008003AD">
      <w:r>
        <w:t xml:space="preserve">    }</w:t>
      </w:r>
    </w:p>
    <w:p w14:paraId="7D1E509C" w14:textId="77777777" w:rsidR="008003AD" w:rsidRDefault="008003AD" w:rsidP="008003AD"/>
    <w:p w14:paraId="0F075AD9" w14:textId="77777777" w:rsidR="008003AD" w:rsidRDefault="008003AD" w:rsidP="008003AD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2834F925" w14:textId="77777777" w:rsidR="008003AD" w:rsidRDefault="008003AD" w:rsidP="008003AD">
      <w:r>
        <w:t xml:space="preserve">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#fbbf24, #</w:t>
      </w:r>
      <w:proofErr w:type="gramEnd"/>
      <w:r>
        <w:t>f97316</w:t>
      </w:r>
      <w:proofErr w:type="gramStart"/>
      <w:r>
        <w:t>);</w:t>
      </w:r>
      <w:proofErr w:type="gramEnd"/>
    </w:p>
    <w:p w14:paraId="1346D0C5" w14:textId="77777777" w:rsidR="008003AD" w:rsidRDefault="008003AD" w:rsidP="008003AD">
      <w:r>
        <w:t xml:space="preserve">      color: </w:t>
      </w:r>
      <w:proofErr w:type="gramStart"/>
      <w:r>
        <w:t>#020617;</w:t>
      </w:r>
      <w:proofErr w:type="gramEnd"/>
    </w:p>
    <w:p w14:paraId="1EC3BE41" w14:textId="77777777" w:rsidR="008003AD" w:rsidRDefault="008003AD" w:rsidP="008003AD">
      <w:r>
        <w:t xml:space="preserve">      box-shadow:</w:t>
      </w:r>
    </w:p>
    <w:p w14:paraId="56668F4A" w14:textId="77777777" w:rsidR="008003AD" w:rsidRDefault="008003AD" w:rsidP="008003AD">
      <w:r>
        <w:t xml:space="preserve">        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248, 250, 252, 0.25),</w:t>
      </w:r>
    </w:p>
    <w:p w14:paraId="3793F542" w14:textId="77777777" w:rsidR="008003AD" w:rsidRDefault="008003AD" w:rsidP="008003AD">
      <w:r>
        <w:t xml:space="preserve">        0 8px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</w:t>
      </w:r>
      <w:proofErr w:type="gramStart"/>
      <w:r>
        <w:t>0,0.9);</w:t>
      </w:r>
      <w:proofErr w:type="gramEnd"/>
    </w:p>
    <w:p w14:paraId="4234A39E" w14:textId="77777777" w:rsidR="008003AD" w:rsidRDefault="008003AD" w:rsidP="008003AD">
      <w:r>
        <w:t xml:space="preserve">    }</w:t>
      </w:r>
    </w:p>
    <w:p w14:paraId="7875B88A" w14:textId="77777777" w:rsidR="008003AD" w:rsidRDefault="008003AD" w:rsidP="008003AD"/>
    <w:p w14:paraId="573585A9" w14:textId="77777777" w:rsidR="008003AD" w:rsidRDefault="008003AD" w:rsidP="008003AD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-secondary {</w:t>
      </w:r>
    </w:p>
    <w:p w14:paraId="3B55843A" w14:textId="77777777" w:rsidR="008003AD" w:rsidRDefault="008003AD" w:rsidP="008003AD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15,23,42,0.95</w:t>
      </w:r>
      <w:proofErr w:type="gramStart"/>
      <w:r>
        <w:t>);</w:t>
      </w:r>
      <w:proofErr w:type="gramEnd"/>
    </w:p>
    <w:p w14:paraId="5ABE8B1F" w14:textId="77777777" w:rsidR="008003AD" w:rsidRDefault="008003AD" w:rsidP="008003AD">
      <w:r>
        <w:t xml:space="preserve">      color: </w:t>
      </w:r>
      <w:proofErr w:type="gramStart"/>
      <w:r>
        <w:t>var(</w:t>
      </w:r>
      <w:proofErr w:type="gramEnd"/>
      <w:r>
        <w:t>--text-light</w:t>
      </w:r>
      <w:proofErr w:type="gramStart"/>
      <w:r>
        <w:t>);</w:t>
      </w:r>
      <w:proofErr w:type="gramEnd"/>
    </w:p>
    <w:p w14:paraId="5AEC0D3C" w14:textId="77777777" w:rsidR="008003AD" w:rsidRDefault="008003AD" w:rsidP="008003AD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148,163,184,0.4</w:t>
      </w:r>
      <w:proofErr w:type="gramStart"/>
      <w:r>
        <w:t>);</w:t>
      </w:r>
      <w:proofErr w:type="gramEnd"/>
    </w:p>
    <w:p w14:paraId="2CC4A2FF" w14:textId="77777777" w:rsidR="008003AD" w:rsidRDefault="008003AD" w:rsidP="008003AD">
      <w:r>
        <w:t xml:space="preserve">    }</w:t>
      </w:r>
    </w:p>
    <w:p w14:paraId="0EADCF35" w14:textId="77777777" w:rsidR="008003AD" w:rsidRDefault="008003AD" w:rsidP="008003AD"/>
    <w:p w14:paraId="3CF2CB11" w14:textId="77777777" w:rsidR="008003AD" w:rsidRDefault="008003AD" w:rsidP="008003AD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 xml:space="preserve"> {</w:t>
      </w:r>
    </w:p>
    <w:p w14:paraId="49652876" w14:textId="77777777" w:rsidR="008003AD" w:rsidRDefault="008003AD" w:rsidP="008003AD">
      <w:r>
        <w:t xml:space="preserve">      filter: </w:t>
      </w:r>
      <w:proofErr w:type="gramStart"/>
      <w:r>
        <w:t>brightness(</w:t>
      </w:r>
      <w:proofErr w:type="gramEnd"/>
      <w:r>
        <w:t>1.05</w:t>
      </w:r>
      <w:proofErr w:type="gramStart"/>
      <w:r>
        <w:t>);</w:t>
      </w:r>
      <w:proofErr w:type="gramEnd"/>
    </w:p>
    <w:p w14:paraId="48CE162D" w14:textId="77777777" w:rsidR="008003AD" w:rsidRDefault="008003AD" w:rsidP="008003AD">
      <w:r>
        <w:t xml:space="preserve">    }</w:t>
      </w:r>
    </w:p>
    <w:p w14:paraId="253597FD" w14:textId="77777777" w:rsidR="008003AD" w:rsidRDefault="008003AD" w:rsidP="008003AD"/>
    <w:p w14:paraId="14147E02" w14:textId="77777777" w:rsidR="008003AD" w:rsidRDefault="008003AD" w:rsidP="008003AD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secondary:hover</w:t>
      </w:r>
      <w:proofErr w:type="spellEnd"/>
      <w:proofErr w:type="gramEnd"/>
      <w:r>
        <w:t xml:space="preserve"> {</w:t>
      </w:r>
    </w:p>
    <w:p w14:paraId="7132D5EF" w14:textId="77777777" w:rsidR="008003AD" w:rsidRDefault="008003AD" w:rsidP="008003AD">
      <w:r>
        <w:t xml:space="preserve">      border-color: </w:t>
      </w:r>
      <w:proofErr w:type="gramStart"/>
      <w:r>
        <w:t>var(</w:t>
      </w:r>
      <w:proofErr w:type="gramEnd"/>
      <w:r>
        <w:t>--accent-orange</w:t>
      </w:r>
      <w:proofErr w:type="gramStart"/>
      <w:r>
        <w:t>);</w:t>
      </w:r>
      <w:proofErr w:type="gramEnd"/>
    </w:p>
    <w:p w14:paraId="46462F67" w14:textId="77777777" w:rsidR="008003AD" w:rsidRDefault="008003AD" w:rsidP="008003AD">
      <w:r>
        <w:t xml:space="preserve">    }</w:t>
      </w:r>
    </w:p>
    <w:p w14:paraId="0D956CBF" w14:textId="77777777" w:rsidR="008003AD" w:rsidRDefault="008003AD" w:rsidP="008003AD"/>
    <w:p w14:paraId="38798533" w14:textId="77777777" w:rsidR="008003AD" w:rsidRDefault="008003AD" w:rsidP="008003AD">
      <w:r>
        <w:t xml:space="preserve">    </w:t>
      </w:r>
      <w:proofErr w:type="gramStart"/>
      <w:r>
        <w:t>.result</w:t>
      </w:r>
      <w:proofErr w:type="gramEnd"/>
      <w:r>
        <w:t>-header {</w:t>
      </w:r>
    </w:p>
    <w:p w14:paraId="28F7B6A4" w14:textId="77777777" w:rsidR="008003AD" w:rsidRDefault="008003AD" w:rsidP="008003AD">
      <w:r>
        <w:t xml:space="preserve">      display: </w:t>
      </w:r>
      <w:proofErr w:type="gramStart"/>
      <w:r>
        <w:t>flex;</w:t>
      </w:r>
      <w:proofErr w:type="gramEnd"/>
    </w:p>
    <w:p w14:paraId="4226857F" w14:textId="77777777" w:rsidR="008003AD" w:rsidRDefault="008003AD" w:rsidP="008003AD">
      <w:r>
        <w:t xml:space="preserve">      align-items: </w:t>
      </w:r>
      <w:proofErr w:type="gramStart"/>
      <w:r>
        <w:t>center;</w:t>
      </w:r>
      <w:proofErr w:type="gramEnd"/>
    </w:p>
    <w:p w14:paraId="5ADC43C2" w14:textId="77777777" w:rsidR="008003AD" w:rsidRDefault="008003AD" w:rsidP="008003AD">
      <w:r>
        <w:t xml:space="preserve">      justify-content: space-</w:t>
      </w:r>
      <w:proofErr w:type="gramStart"/>
      <w:r>
        <w:t>between;</w:t>
      </w:r>
      <w:proofErr w:type="gramEnd"/>
    </w:p>
    <w:p w14:paraId="4F205586" w14:textId="77777777" w:rsidR="008003AD" w:rsidRDefault="008003AD" w:rsidP="008003AD">
      <w:r>
        <w:t xml:space="preserve">      margin-bottom: </w:t>
      </w:r>
      <w:proofErr w:type="gramStart"/>
      <w:r>
        <w:t>6px;</w:t>
      </w:r>
      <w:proofErr w:type="gramEnd"/>
    </w:p>
    <w:p w14:paraId="267DCCAC" w14:textId="77777777" w:rsidR="008003AD" w:rsidRDefault="008003AD" w:rsidP="008003AD">
      <w:r>
        <w:t xml:space="preserve">    }</w:t>
      </w:r>
    </w:p>
    <w:p w14:paraId="4321B7E7" w14:textId="77777777" w:rsidR="008003AD" w:rsidRDefault="008003AD" w:rsidP="008003AD"/>
    <w:p w14:paraId="7F98F573" w14:textId="77777777" w:rsidR="008003AD" w:rsidRDefault="008003AD" w:rsidP="008003AD">
      <w:r>
        <w:t xml:space="preserve">    </w:t>
      </w:r>
      <w:proofErr w:type="gramStart"/>
      <w:r>
        <w:t>.badge</w:t>
      </w:r>
      <w:proofErr w:type="gramEnd"/>
      <w:r>
        <w:t xml:space="preserve"> {</w:t>
      </w:r>
    </w:p>
    <w:p w14:paraId="2A0D497F" w14:textId="77777777" w:rsidR="008003AD" w:rsidRDefault="008003AD" w:rsidP="008003AD">
      <w:r>
        <w:t xml:space="preserve">      font-size: 0.</w:t>
      </w:r>
      <w:proofErr w:type="gramStart"/>
      <w:r>
        <w:t>75rem;</w:t>
      </w:r>
      <w:proofErr w:type="gramEnd"/>
    </w:p>
    <w:p w14:paraId="5AC94568" w14:textId="77777777" w:rsidR="008003AD" w:rsidRDefault="008003AD" w:rsidP="008003AD">
      <w:r>
        <w:lastRenderedPageBreak/>
        <w:t xml:space="preserve">      text-transform: </w:t>
      </w:r>
      <w:proofErr w:type="gramStart"/>
      <w:r>
        <w:t>uppercase;</w:t>
      </w:r>
      <w:proofErr w:type="gramEnd"/>
    </w:p>
    <w:p w14:paraId="7678906D" w14:textId="77777777" w:rsidR="008003AD" w:rsidRDefault="008003AD" w:rsidP="008003AD">
      <w:r>
        <w:t xml:space="preserve">      letter-spacing: 0.</w:t>
      </w:r>
      <w:proofErr w:type="gramStart"/>
      <w:r>
        <w:t>16em;</w:t>
      </w:r>
      <w:proofErr w:type="gramEnd"/>
    </w:p>
    <w:p w14:paraId="0A49AA26" w14:textId="77777777" w:rsidR="008003AD" w:rsidRDefault="008003AD" w:rsidP="008003AD">
      <w:r>
        <w:t xml:space="preserve">      padding: 4px </w:t>
      </w:r>
      <w:proofErr w:type="gramStart"/>
      <w:r>
        <w:t>9px;</w:t>
      </w:r>
      <w:proofErr w:type="gramEnd"/>
    </w:p>
    <w:p w14:paraId="471133B8" w14:textId="77777777" w:rsidR="008003AD" w:rsidRDefault="008003AD" w:rsidP="008003AD">
      <w:r>
        <w:t xml:space="preserve">      border-radius: </w:t>
      </w:r>
      <w:proofErr w:type="gramStart"/>
      <w:r>
        <w:t>999px;</w:t>
      </w:r>
      <w:proofErr w:type="gramEnd"/>
    </w:p>
    <w:p w14:paraId="79F9F15B" w14:textId="77777777" w:rsidR="008003AD" w:rsidRDefault="008003AD" w:rsidP="008003AD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148,163,184,0.5</w:t>
      </w:r>
      <w:proofErr w:type="gramStart"/>
      <w:r>
        <w:t>);</w:t>
      </w:r>
      <w:proofErr w:type="gramEnd"/>
    </w:p>
    <w:p w14:paraId="04AD3642" w14:textId="77777777" w:rsidR="008003AD" w:rsidRDefault="008003AD" w:rsidP="008003A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040741BF" w14:textId="77777777" w:rsidR="008003AD" w:rsidRDefault="008003AD" w:rsidP="008003AD">
      <w:r>
        <w:t xml:space="preserve">    }</w:t>
      </w:r>
    </w:p>
    <w:p w14:paraId="2571DF9B" w14:textId="77777777" w:rsidR="008003AD" w:rsidRDefault="008003AD" w:rsidP="008003AD"/>
    <w:p w14:paraId="1C9BFF06" w14:textId="77777777" w:rsidR="008003AD" w:rsidRDefault="008003AD" w:rsidP="008003AD">
      <w:r>
        <w:t xml:space="preserve">    </w:t>
      </w:r>
      <w:proofErr w:type="gramStart"/>
      <w:r>
        <w:t>.result</w:t>
      </w:r>
      <w:proofErr w:type="gramEnd"/>
      <w:r>
        <w:t>-main {</w:t>
      </w:r>
    </w:p>
    <w:p w14:paraId="2793481F" w14:textId="77777777" w:rsidR="008003AD" w:rsidRDefault="008003AD" w:rsidP="008003AD">
      <w:r>
        <w:t xml:space="preserve">      font-size: </w:t>
      </w:r>
      <w:proofErr w:type="gramStart"/>
      <w:r>
        <w:t>2rem;</w:t>
      </w:r>
      <w:proofErr w:type="gramEnd"/>
    </w:p>
    <w:p w14:paraId="584296EA" w14:textId="77777777" w:rsidR="008003AD" w:rsidRDefault="008003AD" w:rsidP="008003AD">
      <w:r>
        <w:t xml:space="preserve">      font-weight: </w:t>
      </w:r>
      <w:proofErr w:type="gramStart"/>
      <w:r>
        <w:t>700;</w:t>
      </w:r>
      <w:proofErr w:type="gramEnd"/>
    </w:p>
    <w:p w14:paraId="0DA47E0E" w14:textId="77777777" w:rsidR="008003AD" w:rsidRDefault="008003AD" w:rsidP="008003AD">
      <w:r>
        <w:t xml:space="preserve">    }</w:t>
      </w:r>
    </w:p>
    <w:p w14:paraId="7A8499E7" w14:textId="77777777" w:rsidR="008003AD" w:rsidRDefault="008003AD" w:rsidP="008003AD"/>
    <w:p w14:paraId="4C11234F" w14:textId="77777777" w:rsidR="008003AD" w:rsidRDefault="008003AD" w:rsidP="008003AD">
      <w:r>
        <w:t xml:space="preserve">    </w:t>
      </w:r>
      <w:proofErr w:type="gramStart"/>
      <w:r>
        <w:t>.result</w:t>
      </w:r>
      <w:proofErr w:type="gramEnd"/>
      <w:r>
        <w:t>-sub {</w:t>
      </w:r>
    </w:p>
    <w:p w14:paraId="48847939" w14:textId="77777777" w:rsidR="008003AD" w:rsidRDefault="008003AD" w:rsidP="008003AD">
      <w:r>
        <w:t xml:space="preserve">      font-size: 0.</w:t>
      </w:r>
      <w:proofErr w:type="gramStart"/>
      <w:r>
        <w:t>95rem;</w:t>
      </w:r>
      <w:proofErr w:type="gramEnd"/>
    </w:p>
    <w:p w14:paraId="1D2B4C49" w14:textId="77777777" w:rsidR="008003AD" w:rsidRDefault="008003AD" w:rsidP="008003A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211A586D" w14:textId="77777777" w:rsidR="008003AD" w:rsidRDefault="008003AD" w:rsidP="008003AD">
      <w:r>
        <w:t xml:space="preserve">      margin: 4px 0 </w:t>
      </w:r>
      <w:proofErr w:type="gramStart"/>
      <w:r>
        <w:t>10px;</w:t>
      </w:r>
      <w:proofErr w:type="gramEnd"/>
    </w:p>
    <w:p w14:paraId="0ABF0127" w14:textId="77777777" w:rsidR="008003AD" w:rsidRDefault="008003AD" w:rsidP="008003AD">
      <w:r>
        <w:t xml:space="preserve">    }</w:t>
      </w:r>
    </w:p>
    <w:p w14:paraId="5C9BE772" w14:textId="77777777" w:rsidR="008003AD" w:rsidRDefault="008003AD" w:rsidP="008003AD"/>
    <w:p w14:paraId="640AD5AE" w14:textId="77777777" w:rsidR="008003AD" w:rsidRDefault="008003AD" w:rsidP="008003AD">
      <w:r>
        <w:t xml:space="preserve">    </w:t>
      </w:r>
      <w:proofErr w:type="gramStart"/>
      <w:r>
        <w:t>.tag</w:t>
      </w:r>
      <w:proofErr w:type="gramEnd"/>
      <w:r>
        <w:t>-pills {</w:t>
      </w:r>
    </w:p>
    <w:p w14:paraId="0EB4692D" w14:textId="77777777" w:rsidR="008003AD" w:rsidRDefault="008003AD" w:rsidP="008003AD">
      <w:r>
        <w:t xml:space="preserve">      display: </w:t>
      </w:r>
      <w:proofErr w:type="gramStart"/>
      <w:r>
        <w:t>flex;</w:t>
      </w:r>
      <w:proofErr w:type="gramEnd"/>
    </w:p>
    <w:p w14:paraId="3A33AB94" w14:textId="77777777" w:rsidR="008003AD" w:rsidRDefault="008003AD" w:rsidP="008003AD">
      <w:r>
        <w:t xml:space="preserve">      flex-wrap: </w:t>
      </w:r>
      <w:proofErr w:type="gramStart"/>
      <w:r>
        <w:t>wrap;</w:t>
      </w:r>
      <w:proofErr w:type="gramEnd"/>
    </w:p>
    <w:p w14:paraId="6B4A2A80" w14:textId="77777777" w:rsidR="008003AD" w:rsidRDefault="008003AD" w:rsidP="008003AD">
      <w:r>
        <w:t xml:space="preserve">      gap: </w:t>
      </w:r>
      <w:proofErr w:type="gramStart"/>
      <w:r>
        <w:t>6px;</w:t>
      </w:r>
      <w:proofErr w:type="gramEnd"/>
    </w:p>
    <w:p w14:paraId="174D5342" w14:textId="77777777" w:rsidR="008003AD" w:rsidRDefault="008003AD" w:rsidP="008003AD">
      <w:r>
        <w:t xml:space="preserve">      margin-bottom: </w:t>
      </w:r>
      <w:proofErr w:type="gramStart"/>
      <w:r>
        <w:t>10px;</w:t>
      </w:r>
      <w:proofErr w:type="gramEnd"/>
    </w:p>
    <w:p w14:paraId="0C7FCE0A" w14:textId="77777777" w:rsidR="008003AD" w:rsidRDefault="008003AD" w:rsidP="008003AD">
      <w:r>
        <w:t xml:space="preserve">    }</w:t>
      </w:r>
    </w:p>
    <w:p w14:paraId="1E101EEA" w14:textId="77777777" w:rsidR="008003AD" w:rsidRDefault="008003AD" w:rsidP="008003AD"/>
    <w:p w14:paraId="6B7EC335" w14:textId="77777777" w:rsidR="008003AD" w:rsidRDefault="008003AD" w:rsidP="008003AD">
      <w:r>
        <w:t xml:space="preserve">    </w:t>
      </w:r>
      <w:proofErr w:type="gramStart"/>
      <w:r>
        <w:t>.tag</w:t>
      </w:r>
      <w:proofErr w:type="gramEnd"/>
      <w:r>
        <w:t xml:space="preserve"> {</w:t>
      </w:r>
    </w:p>
    <w:p w14:paraId="7913BE0A" w14:textId="77777777" w:rsidR="008003AD" w:rsidRDefault="008003AD" w:rsidP="008003AD">
      <w:r>
        <w:t xml:space="preserve">      font-size: 0.</w:t>
      </w:r>
      <w:proofErr w:type="gramStart"/>
      <w:r>
        <w:t>78rem;</w:t>
      </w:r>
      <w:proofErr w:type="gramEnd"/>
    </w:p>
    <w:p w14:paraId="056E7428" w14:textId="77777777" w:rsidR="008003AD" w:rsidRDefault="008003AD" w:rsidP="008003AD">
      <w:r>
        <w:t xml:space="preserve">      padding: 4px </w:t>
      </w:r>
      <w:proofErr w:type="gramStart"/>
      <w:r>
        <w:t>8px;</w:t>
      </w:r>
      <w:proofErr w:type="gramEnd"/>
    </w:p>
    <w:p w14:paraId="796AD302" w14:textId="77777777" w:rsidR="008003AD" w:rsidRDefault="008003AD" w:rsidP="008003AD">
      <w:r>
        <w:t xml:space="preserve">      border-radius: </w:t>
      </w:r>
      <w:proofErr w:type="gramStart"/>
      <w:r>
        <w:t>999px;</w:t>
      </w:r>
      <w:proofErr w:type="gramEnd"/>
    </w:p>
    <w:p w14:paraId="122DE193" w14:textId="77777777" w:rsidR="008003AD" w:rsidRDefault="008003AD" w:rsidP="008003AD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15,23,42,0.9</w:t>
      </w:r>
      <w:proofErr w:type="gramStart"/>
      <w:r>
        <w:t>);</w:t>
      </w:r>
      <w:proofErr w:type="gramEnd"/>
    </w:p>
    <w:p w14:paraId="053382F9" w14:textId="77777777" w:rsidR="008003AD" w:rsidRDefault="008003AD" w:rsidP="008003AD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148,163,184,0.5</w:t>
      </w:r>
      <w:proofErr w:type="gramStart"/>
      <w:r>
        <w:t>);</w:t>
      </w:r>
      <w:proofErr w:type="gramEnd"/>
    </w:p>
    <w:p w14:paraId="24343146" w14:textId="77777777" w:rsidR="008003AD" w:rsidRDefault="008003AD" w:rsidP="008003AD">
      <w:r>
        <w:t xml:space="preserve">    }</w:t>
      </w:r>
    </w:p>
    <w:p w14:paraId="0153015B" w14:textId="77777777" w:rsidR="008003AD" w:rsidRDefault="008003AD" w:rsidP="008003AD"/>
    <w:p w14:paraId="6867B901" w14:textId="77777777" w:rsidR="008003AD" w:rsidRDefault="008003AD" w:rsidP="008003AD">
      <w:r>
        <w:t xml:space="preserve">    </w:t>
      </w:r>
      <w:proofErr w:type="gramStart"/>
      <w:r>
        <w:t>.</w:t>
      </w:r>
      <w:proofErr w:type="spellStart"/>
      <w:r>
        <w:t>tag</w:t>
      </w:r>
      <w:proofErr w:type="gramEnd"/>
      <w:r>
        <w:t>.ok</w:t>
      </w:r>
      <w:proofErr w:type="spellEnd"/>
      <w:r>
        <w:t xml:space="preserve"> </w:t>
      </w:r>
      <w:proofErr w:type="gramStart"/>
      <w:r>
        <w:t>{ border</w:t>
      </w:r>
      <w:proofErr w:type="gramEnd"/>
      <w:r>
        <w:t xml:space="preserve">-color: </w:t>
      </w:r>
      <w:proofErr w:type="gramStart"/>
      <w:r>
        <w:t>var(</w:t>
      </w:r>
      <w:proofErr w:type="gramEnd"/>
      <w:r>
        <w:t xml:space="preserve">--ok); color: </w:t>
      </w:r>
      <w:proofErr w:type="gramStart"/>
      <w:r>
        <w:t>var(</w:t>
      </w:r>
      <w:proofErr w:type="gramEnd"/>
      <w:r>
        <w:t>--ok)</w:t>
      </w:r>
      <w:proofErr w:type="gramStart"/>
      <w:r>
        <w:t>; }</w:t>
      </w:r>
      <w:proofErr w:type="gramEnd"/>
    </w:p>
    <w:p w14:paraId="6E313700" w14:textId="77777777" w:rsidR="008003AD" w:rsidRDefault="008003AD" w:rsidP="008003AD">
      <w:r>
        <w:t xml:space="preserve">    </w:t>
      </w:r>
      <w:proofErr w:type="gramStart"/>
      <w:r>
        <w:t>.</w:t>
      </w:r>
      <w:proofErr w:type="spellStart"/>
      <w:r>
        <w:t>tag</w:t>
      </w:r>
      <w:proofErr w:type="gramEnd"/>
      <w:r>
        <w:t>.warn</w:t>
      </w:r>
      <w:proofErr w:type="spellEnd"/>
      <w:r>
        <w:t xml:space="preserve"> </w:t>
      </w:r>
      <w:proofErr w:type="gramStart"/>
      <w:r>
        <w:t>{ border</w:t>
      </w:r>
      <w:proofErr w:type="gramEnd"/>
      <w:r>
        <w:t xml:space="preserve">-color: </w:t>
      </w:r>
      <w:proofErr w:type="gramStart"/>
      <w:r>
        <w:t>var(</w:t>
      </w:r>
      <w:proofErr w:type="gramEnd"/>
      <w:r>
        <w:t xml:space="preserve">--danger); color: </w:t>
      </w:r>
      <w:proofErr w:type="gramStart"/>
      <w:r>
        <w:t>var(</w:t>
      </w:r>
      <w:proofErr w:type="gramEnd"/>
      <w:r>
        <w:t>--danger)</w:t>
      </w:r>
      <w:proofErr w:type="gramStart"/>
      <w:r>
        <w:t>; }</w:t>
      </w:r>
      <w:proofErr w:type="gramEnd"/>
    </w:p>
    <w:p w14:paraId="7117E5EC" w14:textId="77777777" w:rsidR="008003AD" w:rsidRDefault="008003AD" w:rsidP="008003AD"/>
    <w:p w14:paraId="3CDC705E" w14:textId="77777777" w:rsidR="008003AD" w:rsidRDefault="008003AD" w:rsidP="008003AD">
      <w:r>
        <w:t xml:space="preserve">    </w:t>
      </w:r>
      <w:proofErr w:type="gramStart"/>
      <w:r>
        <w:t>.summary</w:t>
      </w:r>
      <w:proofErr w:type="gramEnd"/>
      <w:r>
        <w:t>-list {</w:t>
      </w:r>
    </w:p>
    <w:p w14:paraId="6FCF93B2" w14:textId="77777777" w:rsidR="008003AD" w:rsidRDefault="008003AD" w:rsidP="008003AD">
      <w:r>
        <w:t xml:space="preserve">      list-style: </w:t>
      </w:r>
      <w:proofErr w:type="gramStart"/>
      <w:r>
        <w:t>none;</w:t>
      </w:r>
      <w:proofErr w:type="gramEnd"/>
    </w:p>
    <w:p w14:paraId="096213CC" w14:textId="77777777" w:rsidR="008003AD" w:rsidRDefault="008003AD" w:rsidP="008003AD">
      <w:r>
        <w:t xml:space="preserve">      font-size: 0.</w:t>
      </w:r>
      <w:proofErr w:type="gramStart"/>
      <w:r>
        <w:t>88rem;</w:t>
      </w:r>
      <w:proofErr w:type="gramEnd"/>
    </w:p>
    <w:p w14:paraId="129E1D9A" w14:textId="77777777" w:rsidR="008003AD" w:rsidRDefault="008003AD" w:rsidP="008003A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56E26207" w14:textId="77777777" w:rsidR="008003AD" w:rsidRDefault="008003AD" w:rsidP="008003AD">
      <w:r>
        <w:t xml:space="preserve">      margin: 8px 0 </w:t>
      </w:r>
      <w:proofErr w:type="gramStart"/>
      <w:r>
        <w:t>12px;</w:t>
      </w:r>
      <w:proofErr w:type="gramEnd"/>
    </w:p>
    <w:p w14:paraId="45D79284" w14:textId="77777777" w:rsidR="008003AD" w:rsidRDefault="008003AD" w:rsidP="008003AD">
      <w:r>
        <w:t xml:space="preserve">    }</w:t>
      </w:r>
    </w:p>
    <w:p w14:paraId="7A1CA1F9" w14:textId="77777777" w:rsidR="008003AD" w:rsidRDefault="008003AD" w:rsidP="008003AD"/>
    <w:p w14:paraId="377ECD5C" w14:textId="77777777" w:rsidR="008003AD" w:rsidRDefault="008003AD" w:rsidP="008003AD">
      <w:r>
        <w:t xml:space="preserve">    </w:t>
      </w:r>
      <w:proofErr w:type="gramStart"/>
      <w:r>
        <w:t>.summary</w:t>
      </w:r>
      <w:proofErr w:type="gramEnd"/>
      <w:r>
        <w:t>-list li {</w:t>
      </w:r>
    </w:p>
    <w:p w14:paraId="16991EA9" w14:textId="77777777" w:rsidR="008003AD" w:rsidRDefault="008003AD" w:rsidP="008003AD">
      <w:r>
        <w:t xml:space="preserve">      margin-bottom: </w:t>
      </w:r>
      <w:proofErr w:type="gramStart"/>
      <w:r>
        <w:t>4px;</w:t>
      </w:r>
      <w:proofErr w:type="gramEnd"/>
    </w:p>
    <w:p w14:paraId="0B3A03E0" w14:textId="77777777" w:rsidR="008003AD" w:rsidRDefault="008003AD" w:rsidP="008003AD">
      <w:r>
        <w:t xml:space="preserve">    }</w:t>
      </w:r>
    </w:p>
    <w:p w14:paraId="4BB370FB" w14:textId="77777777" w:rsidR="008003AD" w:rsidRDefault="008003AD" w:rsidP="008003AD"/>
    <w:p w14:paraId="3E022766" w14:textId="77777777" w:rsidR="008003AD" w:rsidRDefault="008003AD" w:rsidP="008003AD">
      <w:r>
        <w:t xml:space="preserve">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-box {</w:t>
      </w:r>
    </w:p>
    <w:p w14:paraId="73AE4234" w14:textId="77777777" w:rsidR="008003AD" w:rsidRDefault="008003AD" w:rsidP="008003AD">
      <w:r>
        <w:t xml:space="preserve">      margin-top: </w:t>
      </w:r>
      <w:proofErr w:type="gramStart"/>
      <w:r>
        <w:t>10px;</w:t>
      </w:r>
      <w:proofErr w:type="gramEnd"/>
    </w:p>
    <w:p w14:paraId="7F2EB009" w14:textId="77777777" w:rsidR="008003AD" w:rsidRDefault="008003AD" w:rsidP="008003AD">
      <w:r>
        <w:t xml:space="preserve">      padding: 10px </w:t>
      </w:r>
      <w:proofErr w:type="gramStart"/>
      <w:r>
        <w:t>12px;</w:t>
      </w:r>
      <w:proofErr w:type="gramEnd"/>
    </w:p>
    <w:p w14:paraId="3D243FE2" w14:textId="77777777" w:rsidR="008003AD" w:rsidRDefault="008003AD" w:rsidP="008003AD">
      <w:r>
        <w:t xml:space="preserve">      border-radius: </w:t>
      </w:r>
      <w:proofErr w:type="gramStart"/>
      <w:r>
        <w:t>12px;</w:t>
      </w:r>
      <w:proofErr w:type="gramEnd"/>
    </w:p>
    <w:p w14:paraId="32B38942" w14:textId="77777777" w:rsidR="008003AD" w:rsidRDefault="008003AD" w:rsidP="008003AD">
      <w:r>
        <w:t xml:space="preserve">      border: 1px dashed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250,250,250,0.18</w:t>
      </w:r>
      <w:proofErr w:type="gramStart"/>
      <w:r>
        <w:t>);</w:t>
      </w:r>
      <w:proofErr w:type="gramEnd"/>
    </w:p>
    <w:p w14:paraId="2CA57FBF" w14:textId="77777777" w:rsidR="008003AD" w:rsidRDefault="008003AD" w:rsidP="008003AD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15,23,42,0.7</w:t>
      </w:r>
      <w:proofErr w:type="gramStart"/>
      <w:r>
        <w:t>);</w:t>
      </w:r>
      <w:proofErr w:type="gramEnd"/>
    </w:p>
    <w:p w14:paraId="642282E6" w14:textId="77777777" w:rsidR="008003AD" w:rsidRDefault="008003AD" w:rsidP="008003AD">
      <w:r>
        <w:t xml:space="preserve">      font-size: 0.</w:t>
      </w:r>
      <w:proofErr w:type="gramStart"/>
      <w:r>
        <w:t>88rem;</w:t>
      </w:r>
      <w:proofErr w:type="gramEnd"/>
    </w:p>
    <w:p w14:paraId="1B049A75" w14:textId="77777777" w:rsidR="008003AD" w:rsidRDefault="008003AD" w:rsidP="008003AD">
      <w:r>
        <w:t xml:space="preserve">    }</w:t>
      </w:r>
    </w:p>
    <w:p w14:paraId="1AA6395F" w14:textId="77777777" w:rsidR="008003AD" w:rsidRDefault="008003AD" w:rsidP="008003AD"/>
    <w:p w14:paraId="75F3B432" w14:textId="77777777" w:rsidR="008003AD" w:rsidRDefault="008003AD" w:rsidP="008003AD">
      <w:r>
        <w:lastRenderedPageBreak/>
        <w:t xml:space="preserve">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-box strong {</w:t>
      </w:r>
    </w:p>
    <w:p w14:paraId="2154D555" w14:textId="77777777" w:rsidR="008003AD" w:rsidRDefault="008003AD" w:rsidP="008003AD">
      <w:r>
        <w:t xml:space="preserve">      color: </w:t>
      </w:r>
      <w:proofErr w:type="gramStart"/>
      <w:r>
        <w:t>var(</w:t>
      </w:r>
      <w:proofErr w:type="gramEnd"/>
      <w:r>
        <w:t>--accent-orange</w:t>
      </w:r>
      <w:proofErr w:type="gramStart"/>
      <w:r>
        <w:t>);</w:t>
      </w:r>
      <w:proofErr w:type="gramEnd"/>
    </w:p>
    <w:p w14:paraId="4E88D866" w14:textId="77777777" w:rsidR="008003AD" w:rsidRDefault="008003AD" w:rsidP="008003AD">
      <w:r>
        <w:t xml:space="preserve">    }</w:t>
      </w:r>
    </w:p>
    <w:p w14:paraId="72E29592" w14:textId="77777777" w:rsidR="008003AD" w:rsidRDefault="008003AD" w:rsidP="008003AD"/>
    <w:p w14:paraId="7990FE0B" w14:textId="77777777" w:rsidR="008003AD" w:rsidRDefault="008003AD" w:rsidP="008003AD">
      <w:r>
        <w:t xml:space="preserve">    </w:t>
      </w:r>
      <w:proofErr w:type="gramStart"/>
      <w:r>
        <w:t>.email</w:t>
      </w:r>
      <w:proofErr w:type="gramEnd"/>
      <w:r>
        <w:t>-section {</w:t>
      </w:r>
    </w:p>
    <w:p w14:paraId="4A6EDD83" w14:textId="77777777" w:rsidR="008003AD" w:rsidRDefault="008003AD" w:rsidP="008003AD">
      <w:r>
        <w:t xml:space="preserve">      margin-top: </w:t>
      </w:r>
      <w:proofErr w:type="gramStart"/>
      <w:r>
        <w:t>14px;</w:t>
      </w:r>
      <w:proofErr w:type="gramEnd"/>
    </w:p>
    <w:p w14:paraId="1A34CBA0" w14:textId="77777777" w:rsidR="008003AD" w:rsidRDefault="008003AD" w:rsidP="008003AD">
      <w:r>
        <w:t xml:space="preserve">      border-top: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148,163,184,0.35</w:t>
      </w:r>
      <w:proofErr w:type="gramStart"/>
      <w:r>
        <w:t>);</w:t>
      </w:r>
      <w:proofErr w:type="gramEnd"/>
    </w:p>
    <w:p w14:paraId="76747537" w14:textId="77777777" w:rsidR="008003AD" w:rsidRDefault="008003AD" w:rsidP="008003AD">
      <w:r>
        <w:t xml:space="preserve">      padding-top: </w:t>
      </w:r>
      <w:proofErr w:type="gramStart"/>
      <w:r>
        <w:t>10px;</w:t>
      </w:r>
      <w:proofErr w:type="gramEnd"/>
    </w:p>
    <w:p w14:paraId="6CC1B2BE" w14:textId="77777777" w:rsidR="008003AD" w:rsidRDefault="008003AD" w:rsidP="008003AD">
      <w:r>
        <w:t xml:space="preserve">    }</w:t>
      </w:r>
    </w:p>
    <w:p w14:paraId="5DF3154A" w14:textId="77777777" w:rsidR="008003AD" w:rsidRDefault="008003AD" w:rsidP="008003AD"/>
    <w:p w14:paraId="518491DF" w14:textId="77777777" w:rsidR="008003AD" w:rsidRDefault="008003AD" w:rsidP="008003AD">
      <w:r>
        <w:t xml:space="preserve">    </w:t>
      </w:r>
      <w:proofErr w:type="gramStart"/>
      <w:r>
        <w:t>.email</w:t>
      </w:r>
      <w:proofErr w:type="gramEnd"/>
      <w:r>
        <w:t>-grid {</w:t>
      </w:r>
    </w:p>
    <w:p w14:paraId="65DCF79E" w14:textId="77777777" w:rsidR="008003AD" w:rsidRDefault="008003AD" w:rsidP="008003AD">
      <w:r>
        <w:t xml:space="preserve">      display: </w:t>
      </w:r>
      <w:proofErr w:type="gramStart"/>
      <w:r>
        <w:t>grid;</w:t>
      </w:r>
      <w:proofErr w:type="gramEnd"/>
    </w:p>
    <w:p w14:paraId="69145FE8" w14:textId="77777777" w:rsidR="008003AD" w:rsidRDefault="008003AD" w:rsidP="008003AD">
      <w:r>
        <w:t xml:space="preserve">      grid-template-columns: </w:t>
      </w:r>
      <w:proofErr w:type="gramStart"/>
      <w:r>
        <w:t>minmax(</w:t>
      </w:r>
      <w:proofErr w:type="gramEnd"/>
      <w:r>
        <w:t xml:space="preserve">0, 1.1fr) </w:t>
      </w:r>
      <w:proofErr w:type="gramStart"/>
      <w:r>
        <w:t>minmax(</w:t>
      </w:r>
      <w:proofErr w:type="gramEnd"/>
      <w:r>
        <w:t>0, 1.1fr</w:t>
      </w:r>
      <w:proofErr w:type="gramStart"/>
      <w:r>
        <w:t>);</w:t>
      </w:r>
      <w:proofErr w:type="gramEnd"/>
    </w:p>
    <w:p w14:paraId="4DB03C9E" w14:textId="77777777" w:rsidR="008003AD" w:rsidRDefault="008003AD" w:rsidP="008003AD">
      <w:r>
        <w:t xml:space="preserve">      gap: 8px </w:t>
      </w:r>
      <w:proofErr w:type="gramStart"/>
      <w:r>
        <w:t>10px;</w:t>
      </w:r>
      <w:proofErr w:type="gramEnd"/>
    </w:p>
    <w:p w14:paraId="7D126478" w14:textId="77777777" w:rsidR="008003AD" w:rsidRDefault="008003AD" w:rsidP="008003AD">
      <w:r>
        <w:t xml:space="preserve">      margin-bottom: </w:t>
      </w:r>
      <w:proofErr w:type="gramStart"/>
      <w:r>
        <w:t>8px;</w:t>
      </w:r>
      <w:proofErr w:type="gramEnd"/>
    </w:p>
    <w:p w14:paraId="45A53F16" w14:textId="77777777" w:rsidR="008003AD" w:rsidRDefault="008003AD" w:rsidP="008003AD">
      <w:r>
        <w:t xml:space="preserve">    }</w:t>
      </w:r>
    </w:p>
    <w:p w14:paraId="6F72139E" w14:textId="77777777" w:rsidR="008003AD" w:rsidRDefault="008003AD" w:rsidP="008003AD"/>
    <w:p w14:paraId="0667926F" w14:textId="77777777" w:rsidR="008003AD" w:rsidRDefault="008003AD" w:rsidP="008003AD">
      <w:r>
        <w:t xml:space="preserve">    </w:t>
      </w:r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 700</w:t>
      </w:r>
      <w:proofErr w:type="gramStart"/>
      <w:r>
        <w:t>px) {</w:t>
      </w:r>
      <w:proofErr w:type="gramEnd"/>
    </w:p>
    <w:p w14:paraId="4E694D84" w14:textId="77777777" w:rsidR="008003AD" w:rsidRDefault="008003AD" w:rsidP="008003AD">
      <w:r>
        <w:t xml:space="preserve">      </w:t>
      </w:r>
      <w:proofErr w:type="gramStart"/>
      <w:r>
        <w:t>.email</w:t>
      </w:r>
      <w:proofErr w:type="gramEnd"/>
      <w:r>
        <w:t>-grid {</w:t>
      </w:r>
    </w:p>
    <w:p w14:paraId="38CFACB3" w14:textId="77777777" w:rsidR="008003AD" w:rsidRDefault="008003AD" w:rsidP="008003AD">
      <w:r>
        <w:t xml:space="preserve">        grid-template-columns: </w:t>
      </w:r>
      <w:proofErr w:type="gramStart"/>
      <w:r>
        <w:t>minmax(</w:t>
      </w:r>
      <w:proofErr w:type="gramEnd"/>
      <w:r>
        <w:t>0, 1fr</w:t>
      </w:r>
      <w:proofErr w:type="gramStart"/>
      <w:r>
        <w:t>);</w:t>
      </w:r>
      <w:proofErr w:type="gramEnd"/>
    </w:p>
    <w:p w14:paraId="12213083" w14:textId="77777777" w:rsidR="008003AD" w:rsidRDefault="008003AD" w:rsidP="008003AD">
      <w:r>
        <w:t xml:space="preserve">      }</w:t>
      </w:r>
    </w:p>
    <w:p w14:paraId="1E4ED122" w14:textId="77777777" w:rsidR="008003AD" w:rsidRDefault="008003AD" w:rsidP="008003AD">
      <w:r>
        <w:t xml:space="preserve">    }</w:t>
      </w:r>
    </w:p>
    <w:p w14:paraId="50B9BA07" w14:textId="77777777" w:rsidR="008003AD" w:rsidRDefault="008003AD" w:rsidP="008003AD"/>
    <w:p w14:paraId="00226C9F" w14:textId="77777777" w:rsidR="008003AD" w:rsidRDefault="008003AD" w:rsidP="008003AD">
      <w:r>
        <w:t xml:space="preserve">    </w:t>
      </w:r>
      <w:proofErr w:type="gramStart"/>
      <w:r>
        <w:t>.email</w:t>
      </w:r>
      <w:proofErr w:type="gramEnd"/>
      <w:r>
        <w:t>-note {</w:t>
      </w:r>
    </w:p>
    <w:p w14:paraId="43ADCD94" w14:textId="77777777" w:rsidR="008003AD" w:rsidRDefault="008003AD" w:rsidP="008003AD">
      <w:r>
        <w:t xml:space="preserve">      font-size: 0.</w:t>
      </w:r>
      <w:proofErr w:type="gramStart"/>
      <w:r>
        <w:t>8rem;</w:t>
      </w:r>
      <w:proofErr w:type="gramEnd"/>
    </w:p>
    <w:p w14:paraId="7DB47AFC" w14:textId="77777777" w:rsidR="008003AD" w:rsidRDefault="008003AD" w:rsidP="008003A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0FDF0412" w14:textId="77777777" w:rsidR="008003AD" w:rsidRDefault="008003AD" w:rsidP="008003AD">
      <w:r>
        <w:t xml:space="preserve">    }</w:t>
      </w:r>
    </w:p>
    <w:p w14:paraId="79ABD704" w14:textId="77777777" w:rsidR="008003AD" w:rsidRDefault="008003AD" w:rsidP="008003AD"/>
    <w:p w14:paraId="5064A24C" w14:textId="77777777" w:rsidR="008003AD" w:rsidRDefault="008003AD" w:rsidP="008003AD">
      <w:r>
        <w:t xml:space="preserve">    </w:t>
      </w:r>
      <w:proofErr w:type="gramStart"/>
      <w:r>
        <w:t>.notice</w:t>
      </w:r>
      <w:proofErr w:type="gramEnd"/>
      <w:r>
        <w:t xml:space="preserve"> {</w:t>
      </w:r>
    </w:p>
    <w:p w14:paraId="3FB3228A" w14:textId="77777777" w:rsidR="008003AD" w:rsidRDefault="008003AD" w:rsidP="008003AD">
      <w:r>
        <w:t xml:space="preserve">      font-size: 0.</w:t>
      </w:r>
      <w:proofErr w:type="gramStart"/>
      <w:r>
        <w:t>8rem;</w:t>
      </w:r>
      <w:proofErr w:type="gramEnd"/>
    </w:p>
    <w:p w14:paraId="5640D54F" w14:textId="77777777" w:rsidR="008003AD" w:rsidRDefault="008003AD" w:rsidP="008003AD">
      <w:r>
        <w:t xml:space="preserve">      margin-top: </w:t>
      </w:r>
      <w:proofErr w:type="gramStart"/>
      <w:r>
        <w:t>6px;</w:t>
      </w:r>
      <w:proofErr w:type="gramEnd"/>
    </w:p>
    <w:p w14:paraId="104414FD" w14:textId="77777777" w:rsidR="008003AD" w:rsidRDefault="008003AD" w:rsidP="008003A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1EE5E6DC" w14:textId="77777777" w:rsidR="008003AD" w:rsidRDefault="008003AD" w:rsidP="008003AD">
      <w:r>
        <w:t xml:space="preserve">    }</w:t>
      </w:r>
    </w:p>
    <w:p w14:paraId="74D63B31" w14:textId="77777777" w:rsidR="008003AD" w:rsidRDefault="008003AD" w:rsidP="008003AD">
      <w:r>
        <w:t xml:space="preserve">  &lt;/style&gt;</w:t>
      </w:r>
    </w:p>
    <w:p w14:paraId="59A9CC9F" w14:textId="77777777" w:rsidR="008003AD" w:rsidRDefault="008003AD" w:rsidP="008003AD">
      <w:r>
        <w:t>&lt;/head&gt;</w:t>
      </w:r>
    </w:p>
    <w:p w14:paraId="621BD97C" w14:textId="77777777" w:rsidR="008003AD" w:rsidRDefault="008003AD" w:rsidP="008003AD">
      <w:r>
        <w:t>&lt;body&gt;</w:t>
      </w:r>
    </w:p>
    <w:p w14:paraId="61734F33" w14:textId="77777777" w:rsidR="008003AD" w:rsidRDefault="008003AD" w:rsidP="008003AD">
      <w:r>
        <w:t xml:space="preserve">  &lt;div class="page-wrap"&gt;</w:t>
      </w:r>
    </w:p>
    <w:p w14:paraId="1FB2399C" w14:textId="77777777" w:rsidR="008003AD" w:rsidRDefault="008003AD" w:rsidP="008003AD">
      <w:r>
        <w:t xml:space="preserve">    &lt;header&gt;</w:t>
      </w:r>
    </w:p>
    <w:p w14:paraId="1358E699" w14:textId="77777777" w:rsidR="008003AD" w:rsidRDefault="008003AD" w:rsidP="008003AD">
      <w:r>
        <w:t xml:space="preserve">      &lt;div class="brand"&gt;Generator Solutions&lt;/div&gt;</w:t>
      </w:r>
    </w:p>
    <w:p w14:paraId="549335A7" w14:textId="77777777" w:rsidR="008003AD" w:rsidRDefault="008003AD" w:rsidP="008003AD">
      <w:r>
        <w:t xml:space="preserve">      &lt;h1&gt;Home Standby Generator Size Calculator&lt;/h1&gt;</w:t>
      </w:r>
    </w:p>
    <w:p w14:paraId="2E7E18BE" w14:textId="77777777" w:rsidR="008003AD" w:rsidRDefault="008003AD" w:rsidP="008003AD">
      <w:r>
        <w:t xml:space="preserve">      &lt;p class="tagline"&gt;</w:t>
      </w:r>
    </w:p>
    <w:p w14:paraId="3687F908" w14:textId="77777777" w:rsidR="008003AD" w:rsidRDefault="008003AD" w:rsidP="008003AD">
      <w:r>
        <w:t xml:space="preserve">        Answer a few quick questions and we’ll estimate the right standby generator size for your home. </w:t>
      </w:r>
    </w:p>
    <w:p w14:paraId="196970BD" w14:textId="77777777" w:rsidR="008003AD" w:rsidRDefault="008003AD" w:rsidP="008003AD">
      <w:r>
        <w:t xml:space="preserve">        This is a planning tool — final sizing will always be confirmed by our team.</w:t>
      </w:r>
    </w:p>
    <w:p w14:paraId="7D16CB6A" w14:textId="77777777" w:rsidR="008003AD" w:rsidRDefault="008003AD" w:rsidP="008003AD">
      <w:r>
        <w:t xml:space="preserve">      &lt;/p&gt;</w:t>
      </w:r>
    </w:p>
    <w:p w14:paraId="6E8689A8" w14:textId="77777777" w:rsidR="008003AD" w:rsidRDefault="008003AD" w:rsidP="008003AD">
      <w:r>
        <w:t xml:space="preserve">    &lt;/header&gt;</w:t>
      </w:r>
    </w:p>
    <w:p w14:paraId="3A5BDE74" w14:textId="77777777" w:rsidR="008003AD" w:rsidRDefault="008003AD" w:rsidP="008003AD"/>
    <w:p w14:paraId="7171DBAF" w14:textId="77777777" w:rsidR="008003AD" w:rsidRDefault="008003AD" w:rsidP="008003AD">
      <w:r>
        <w:t xml:space="preserve">    &lt;main class="layout"&gt;</w:t>
      </w:r>
    </w:p>
    <w:p w14:paraId="3805B6B8" w14:textId="77777777" w:rsidR="008003AD" w:rsidRDefault="008003AD" w:rsidP="008003AD">
      <w:r>
        <w:t xml:space="preserve">      </w:t>
      </w:r>
      <w:proofErr w:type="gramStart"/>
      <w:r>
        <w:t>&lt;!--</w:t>
      </w:r>
      <w:proofErr w:type="gramEnd"/>
      <w:r>
        <w:t xml:space="preserve"> LEFT: INPUTS --&gt;</w:t>
      </w:r>
    </w:p>
    <w:p w14:paraId="4E3F8B48" w14:textId="77777777" w:rsidR="008003AD" w:rsidRDefault="008003AD" w:rsidP="008003AD">
      <w:r>
        <w:t xml:space="preserve">      &lt;section class="card"&gt;</w:t>
      </w:r>
    </w:p>
    <w:p w14:paraId="76CF2C35" w14:textId="77777777" w:rsidR="008003AD" w:rsidRDefault="008003AD" w:rsidP="008003AD">
      <w:r>
        <w:t xml:space="preserve">        &lt;h2&gt;Your Home &amp; Power Needs&lt;/h2&gt;</w:t>
      </w:r>
    </w:p>
    <w:p w14:paraId="04DFF268" w14:textId="77777777" w:rsidR="008003AD" w:rsidRDefault="008003AD" w:rsidP="008003AD">
      <w:r>
        <w:t xml:space="preserve">        &lt;p class="card-sub"&gt;</w:t>
      </w:r>
    </w:p>
    <w:p w14:paraId="1E632AB8" w14:textId="77777777" w:rsidR="008003AD" w:rsidRDefault="008003AD" w:rsidP="008003AD">
      <w:r>
        <w:t xml:space="preserve">          Start with the basics, then choose the major systems and appliances you want powered during an outage.</w:t>
      </w:r>
    </w:p>
    <w:p w14:paraId="5D6A8B64" w14:textId="77777777" w:rsidR="008003AD" w:rsidRDefault="008003AD" w:rsidP="008003AD">
      <w:r>
        <w:t xml:space="preserve">        &lt;/p&gt;</w:t>
      </w:r>
    </w:p>
    <w:p w14:paraId="5B725E28" w14:textId="77777777" w:rsidR="008003AD" w:rsidRDefault="008003AD" w:rsidP="008003AD"/>
    <w:p w14:paraId="4D9314C6" w14:textId="77777777" w:rsidR="008003AD" w:rsidRDefault="008003AD" w:rsidP="008003AD">
      <w:r>
        <w:t xml:space="preserve">        </w:t>
      </w:r>
      <w:proofErr w:type="gramStart"/>
      <w:r>
        <w:t>&lt;!--</w:t>
      </w:r>
      <w:proofErr w:type="gramEnd"/>
      <w:r>
        <w:t xml:space="preserve"> Home size --&gt;</w:t>
      </w:r>
    </w:p>
    <w:p w14:paraId="1E90CD84" w14:textId="77777777" w:rsidR="008003AD" w:rsidRDefault="008003AD" w:rsidP="008003AD">
      <w:r>
        <w:t xml:space="preserve">        &lt;div class="section-title"&gt;Home Size&lt;/div&gt;</w:t>
      </w:r>
    </w:p>
    <w:p w14:paraId="342915C6" w14:textId="77777777" w:rsidR="008003AD" w:rsidRDefault="008003AD" w:rsidP="008003AD">
      <w:r>
        <w:lastRenderedPageBreak/>
        <w:t xml:space="preserve">        &lt;label for="</w:t>
      </w:r>
      <w:proofErr w:type="spellStart"/>
      <w:r>
        <w:t>sqftRange</w:t>
      </w:r>
      <w:proofErr w:type="spellEnd"/>
      <w:r>
        <w:t>"&gt;Approximate heated living area&lt;/label&gt;</w:t>
      </w:r>
    </w:p>
    <w:p w14:paraId="27351816" w14:textId="77777777" w:rsidR="008003AD" w:rsidRDefault="008003AD" w:rsidP="008003AD">
      <w:r>
        <w:t xml:space="preserve">        &lt;select id="</w:t>
      </w:r>
      <w:proofErr w:type="spellStart"/>
      <w:r>
        <w:t>sqftRange</w:t>
      </w:r>
      <w:proofErr w:type="spellEnd"/>
      <w:r>
        <w:t>"&gt;</w:t>
      </w:r>
    </w:p>
    <w:p w14:paraId="3AE9BE96" w14:textId="77777777" w:rsidR="008003AD" w:rsidRDefault="008003AD" w:rsidP="008003AD">
      <w:r>
        <w:t xml:space="preserve">          &lt;option value="0"&gt;Select a range…&lt;/option&gt;</w:t>
      </w:r>
    </w:p>
    <w:p w14:paraId="34415BFB" w14:textId="77777777" w:rsidR="008003AD" w:rsidRDefault="008003AD" w:rsidP="008003AD">
      <w:r>
        <w:t xml:space="preserve">          &lt;option value="1"&gt;Up to 1,500 sq. ft.&lt;/option&gt;</w:t>
      </w:r>
    </w:p>
    <w:p w14:paraId="4A727DB5" w14:textId="77777777" w:rsidR="008003AD" w:rsidRDefault="008003AD" w:rsidP="008003AD">
      <w:r>
        <w:t xml:space="preserve">          &lt;option value="2"&gt;1,500 – 2,500 sq. ft.&lt;/option&gt;</w:t>
      </w:r>
    </w:p>
    <w:p w14:paraId="254D5435" w14:textId="77777777" w:rsidR="008003AD" w:rsidRDefault="008003AD" w:rsidP="008003AD">
      <w:r>
        <w:t xml:space="preserve">          &lt;option value="3"&gt;2,500 – 3,500 sq. ft.&lt;/option&gt;</w:t>
      </w:r>
    </w:p>
    <w:p w14:paraId="22A44BB9" w14:textId="77777777" w:rsidR="008003AD" w:rsidRDefault="008003AD" w:rsidP="008003AD">
      <w:r>
        <w:t xml:space="preserve">          &lt;option value="4"&gt;3,500+ sq. ft.&lt;/option&gt;</w:t>
      </w:r>
    </w:p>
    <w:p w14:paraId="13F9C337" w14:textId="77777777" w:rsidR="008003AD" w:rsidRDefault="008003AD" w:rsidP="008003AD">
      <w:r>
        <w:t xml:space="preserve">        &lt;/select&gt;</w:t>
      </w:r>
    </w:p>
    <w:p w14:paraId="6FC2C1A3" w14:textId="77777777" w:rsidR="008003AD" w:rsidRDefault="008003AD" w:rsidP="008003AD"/>
    <w:p w14:paraId="1D8B6DF2" w14:textId="77777777" w:rsidR="008003AD" w:rsidRDefault="008003AD" w:rsidP="008003AD">
      <w:r>
        <w:t xml:space="preserve">        </w:t>
      </w:r>
      <w:proofErr w:type="gramStart"/>
      <w:r>
        <w:t>&lt;!--</w:t>
      </w:r>
      <w:proofErr w:type="gramEnd"/>
      <w:r>
        <w:t xml:space="preserve"> Heating type --&gt;</w:t>
      </w:r>
    </w:p>
    <w:p w14:paraId="0905ADC4" w14:textId="77777777" w:rsidR="008003AD" w:rsidRDefault="008003AD" w:rsidP="008003AD">
      <w:r>
        <w:t xml:space="preserve">        &lt;div class="section-title"&gt;Primary Heating Type&lt;/div&gt;</w:t>
      </w:r>
    </w:p>
    <w:p w14:paraId="39E7EB4E" w14:textId="77777777" w:rsidR="008003AD" w:rsidRDefault="008003AD" w:rsidP="008003AD">
      <w:r>
        <w:t xml:space="preserve">        &lt;div class="grid-2"&gt;</w:t>
      </w:r>
    </w:p>
    <w:p w14:paraId="113AE488" w14:textId="77777777" w:rsidR="008003AD" w:rsidRDefault="008003AD" w:rsidP="008003AD">
      <w:r>
        <w:t xml:space="preserve">          &lt;label&gt;</w:t>
      </w:r>
    </w:p>
    <w:p w14:paraId="1B5DFD0A" w14:textId="77777777" w:rsidR="008003AD" w:rsidRDefault="008003AD" w:rsidP="008003AD">
      <w:r>
        <w:t xml:space="preserve">            &lt;span&gt;Propane furnace&lt;/span&gt;</w:t>
      </w:r>
    </w:p>
    <w:p w14:paraId="7FC134FB" w14:textId="77777777" w:rsidR="008003AD" w:rsidRDefault="008003AD" w:rsidP="008003AD">
      <w:r>
        <w:t xml:space="preserve">            &lt;select id="</w:t>
      </w:r>
      <w:proofErr w:type="spellStart"/>
      <w:r>
        <w:t>heatType</w:t>
      </w:r>
      <w:proofErr w:type="spellEnd"/>
      <w:r>
        <w:t>"&gt;</w:t>
      </w:r>
    </w:p>
    <w:p w14:paraId="321A84E9" w14:textId="77777777" w:rsidR="008003AD" w:rsidRDefault="008003AD" w:rsidP="008003AD">
      <w:r>
        <w:t xml:space="preserve">              &lt;option value="propane"&gt;Propane furnace&lt;/option&gt;</w:t>
      </w:r>
    </w:p>
    <w:p w14:paraId="3E699EB5" w14:textId="77777777" w:rsidR="008003AD" w:rsidRDefault="008003AD" w:rsidP="008003AD">
      <w:r>
        <w:t xml:space="preserve">              &lt;option value="electric"&gt;Electric furnace&lt;/option&gt;</w:t>
      </w:r>
    </w:p>
    <w:p w14:paraId="74FA6B34" w14:textId="77777777" w:rsidR="008003AD" w:rsidRDefault="008003AD" w:rsidP="008003AD">
      <w:r>
        <w:t xml:space="preserve">              &lt;option value="</w:t>
      </w:r>
      <w:proofErr w:type="spellStart"/>
      <w:r>
        <w:t>heatpump</w:t>
      </w:r>
      <w:proofErr w:type="spellEnd"/>
      <w:r>
        <w:t>"&gt;Heat pump&lt;/option&gt;</w:t>
      </w:r>
    </w:p>
    <w:p w14:paraId="45EFA7D8" w14:textId="77777777" w:rsidR="008003AD" w:rsidRDefault="008003AD" w:rsidP="008003AD">
      <w:r>
        <w:t xml:space="preserve">              &lt;option value="wood"&gt;Wood stove / wood heat&lt;/option&gt;</w:t>
      </w:r>
    </w:p>
    <w:p w14:paraId="1606F059" w14:textId="77777777" w:rsidR="008003AD" w:rsidRDefault="008003AD" w:rsidP="008003AD">
      <w:r>
        <w:t xml:space="preserve">              &lt;option value="baseboard"&gt;Electric baseboards&lt;/option&gt;</w:t>
      </w:r>
    </w:p>
    <w:p w14:paraId="233F48DF" w14:textId="77777777" w:rsidR="008003AD" w:rsidRDefault="008003AD" w:rsidP="008003AD">
      <w:r>
        <w:t xml:space="preserve">              &lt;option value="radiant"&gt;Radiant floor (electric)&lt;/option&gt;</w:t>
      </w:r>
    </w:p>
    <w:p w14:paraId="4DDB51E0" w14:textId="77777777" w:rsidR="008003AD" w:rsidRDefault="008003AD" w:rsidP="008003AD">
      <w:r>
        <w:t xml:space="preserve">            &lt;/select&gt;</w:t>
      </w:r>
    </w:p>
    <w:p w14:paraId="71E0E76C" w14:textId="77777777" w:rsidR="008003AD" w:rsidRDefault="008003AD" w:rsidP="008003AD">
      <w:r>
        <w:t xml:space="preserve">          &lt;/label&gt;</w:t>
      </w:r>
    </w:p>
    <w:p w14:paraId="5C1B0D66" w14:textId="77777777" w:rsidR="008003AD" w:rsidRDefault="008003AD" w:rsidP="008003AD"/>
    <w:p w14:paraId="14DDE2F1" w14:textId="77777777" w:rsidR="008003AD" w:rsidRDefault="008003AD" w:rsidP="008003AD">
      <w:r>
        <w:t xml:space="preserve">          &lt;label&gt;</w:t>
      </w:r>
    </w:p>
    <w:p w14:paraId="1F57E5B5" w14:textId="77777777" w:rsidR="008003AD" w:rsidRDefault="008003AD" w:rsidP="008003AD">
      <w:r>
        <w:t xml:space="preserve">            &lt;span&gt;Well pump (if </w:t>
      </w:r>
      <w:proofErr w:type="gramStart"/>
      <w:r>
        <w:t>applicable)&lt;</w:t>
      </w:r>
      <w:proofErr w:type="gramEnd"/>
      <w:r>
        <w:t>/span&gt;</w:t>
      </w:r>
    </w:p>
    <w:p w14:paraId="0A142667" w14:textId="77777777" w:rsidR="008003AD" w:rsidRDefault="008003AD" w:rsidP="008003AD">
      <w:r>
        <w:t xml:space="preserve">            &lt;select id="</w:t>
      </w:r>
      <w:proofErr w:type="spellStart"/>
      <w:r>
        <w:t>wellPump</w:t>
      </w:r>
      <w:proofErr w:type="spellEnd"/>
      <w:r>
        <w:t>"&gt;</w:t>
      </w:r>
    </w:p>
    <w:p w14:paraId="4211E222" w14:textId="77777777" w:rsidR="008003AD" w:rsidRDefault="008003AD" w:rsidP="008003AD">
      <w:r>
        <w:t xml:space="preserve">              &lt;option value="none"&gt;No well / municipal water&lt;/option&gt;</w:t>
      </w:r>
    </w:p>
    <w:p w14:paraId="431D0C57" w14:textId="77777777" w:rsidR="008003AD" w:rsidRDefault="008003AD" w:rsidP="008003AD">
      <w:r>
        <w:t xml:space="preserve">              &lt;option value="0.5"&gt;1/2 HP well pump&lt;/option&gt;</w:t>
      </w:r>
    </w:p>
    <w:p w14:paraId="4C6F4537" w14:textId="77777777" w:rsidR="008003AD" w:rsidRDefault="008003AD" w:rsidP="008003AD">
      <w:r>
        <w:t xml:space="preserve">              &lt;option value="0.75"&gt;3/4 HP well pump&lt;/option&gt;</w:t>
      </w:r>
    </w:p>
    <w:p w14:paraId="63BF2020" w14:textId="77777777" w:rsidR="008003AD" w:rsidRDefault="008003AD" w:rsidP="008003AD">
      <w:r>
        <w:t xml:space="preserve">              &lt;option value="1.0"&gt;1 HP well pump&lt;/option&gt;</w:t>
      </w:r>
    </w:p>
    <w:p w14:paraId="364060F7" w14:textId="77777777" w:rsidR="008003AD" w:rsidRDefault="008003AD" w:rsidP="008003AD">
      <w:r>
        <w:t xml:space="preserve">            &lt;/select&gt;</w:t>
      </w:r>
    </w:p>
    <w:p w14:paraId="5ED4A870" w14:textId="77777777" w:rsidR="008003AD" w:rsidRDefault="008003AD" w:rsidP="008003AD">
      <w:r>
        <w:t xml:space="preserve">          &lt;/label&gt;</w:t>
      </w:r>
    </w:p>
    <w:p w14:paraId="1F4EC02F" w14:textId="77777777" w:rsidR="008003AD" w:rsidRDefault="008003AD" w:rsidP="008003AD">
      <w:r>
        <w:t xml:space="preserve">        &lt;/div&gt;</w:t>
      </w:r>
    </w:p>
    <w:p w14:paraId="2B2F8957" w14:textId="77777777" w:rsidR="008003AD" w:rsidRDefault="008003AD" w:rsidP="008003AD"/>
    <w:p w14:paraId="59B4A645" w14:textId="77777777" w:rsidR="008003AD" w:rsidRDefault="008003AD" w:rsidP="008003AD">
      <w:r>
        <w:t xml:space="preserve">        </w:t>
      </w:r>
      <w:proofErr w:type="gramStart"/>
      <w:r>
        <w:t>&lt;!--</w:t>
      </w:r>
      <w:proofErr w:type="gramEnd"/>
      <w:r>
        <w:t xml:space="preserve"> Cooling / AC --&gt;</w:t>
      </w:r>
    </w:p>
    <w:p w14:paraId="025B92D7" w14:textId="77777777" w:rsidR="008003AD" w:rsidRDefault="008003AD" w:rsidP="008003AD">
      <w:r>
        <w:t xml:space="preserve">        &lt;div class="section-title"&gt;Cooling / Air Conditioning&lt;/div&gt;</w:t>
      </w:r>
    </w:p>
    <w:p w14:paraId="0E1CF98E" w14:textId="77777777" w:rsidR="008003AD" w:rsidRDefault="008003AD" w:rsidP="008003AD">
      <w:r>
        <w:t xml:space="preserve">        &lt;div class="pill-group" id="</w:t>
      </w:r>
      <w:proofErr w:type="spellStart"/>
      <w:r>
        <w:t>acGroup</w:t>
      </w:r>
      <w:proofErr w:type="spellEnd"/>
      <w:r>
        <w:t>"&gt;</w:t>
      </w:r>
    </w:p>
    <w:p w14:paraId="089E7FF4" w14:textId="77777777" w:rsidR="008003AD" w:rsidRDefault="008003AD" w:rsidP="008003AD">
      <w:r>
        <w:t xml:space="preserve">          &lt;label class="pill-toggle"&gt;</w:t>
      </w:r>
    </w:p>
    <w:p w14:paraId="439F6312" w14:textId="77777777" w:rsidR="008003AD" w:rsidRDefault="008003AD" w:rsidP="008003AD">
      <w:r>
        <w:t xml:space="preserve">            &lt;input type="radio" name="ac" value="none" checked /&gt;</w:t>
      </w:r>
    </w:p>
    <w:p w14:paraId="54A8828E" w14:textId="77777777" w:rsidR="008003AD" w:rsidRDefault="008003AD" w:rsidP="008003AD">
      <w:r>
        <w:t xml:space="preserve">            &lt;span&gt;No central AC / no </w:t>
      </w:r>
      <w:proofErr w:type="gramStart"/>
      <w:r>
        <w:t>mini-split</w:t>
      </w:r>
      <w:proofErr w:type="gramEnd"/>
      <w:r>
        <w:t>&lt;/span&gt;</w:t>
      </w:r>
    </w:p>
    <w:p w14:paraId="5FA55355" w14:textId="77777777" w:rsidR="008003AD" w:rsidRDefault="008003AD" w:rsidP="008003AD">
      <w:r>
        <w:t xml:space="preserve">            &lt;div class="pill-</w:t>
      </w:r>
      <w:proofErr w:type="spellStart"/>
      <w:r>
        <w:t>bg</w:t>
      </w:r>
      <w:proofErr w:type="spellEnd"/>
      <w:r>
        <w:t>"&gt;&lt;/div&gt;</w:t>
      </w:r>
    </w:p>
    <w:p w14:paraId="647AC43C" w14:textId="77777777" w:rsidR="008003AD" w:rsidRDefault="008003AD" w:rsidP="008003AD">
      <w:r>
        <w:t xml:space="preserve">          &lt;/label&gt;</w:t>
      </w:r>
    </w:p>
    <w:p w14:paraId="54C72243" w14:textId="77777777" w:rsidR="008003AD" w:rsidRDefault="008003AD" w:rsidP="008003AD">
      <w:r>
        <w:t xml:space="preserve">          &lt;label class="pill-toggle"&gt;</w:t>
      </w:r>
    </w:p>
    <w:p w14:paraId="767A56D4" w14:textId="77777777" w:rsidR="008003AD" w:rsidRDefault="008003AD" w:rsidP="008003AD">
      <w:r>
        <w:t xml:space="preserve">            &lt;input type="radio" name="ac" value="small" /&gt;</w:t>
      </w:r>
    </w:p>
    <w:p w14:paraId="4E61F1D6" w14:textId="77777777" w:rsidR="008003AD" w:rsidRDefault="008003AD" w:rsidP="008003AD">
      <w:r>
        <w:t xml:space="preserve">            &lt;span&gt;Central AC (2–3 </w:t>
      </w:r>
      <w:proofErr w:type="gramStart"/>
      <w:r>
        <w:t>tons)&lt;</w:t>
      </w:r>
      <w:proofErr w:type="gramEnd"/>
      <w:r>
        <w:t>/span&gt;</w:t>
      </w:r>
    </w:p>
    <w:p w14:paraId="1E876B19" w14:textId="77777777" w:rsidR="008003AD" w:rsidRDefault="008003AD" w:rsidP="008003AD">
      <w:r>
        <w:t xml:space="preserve">            &lt;div class="pill-</w:t>
      </w:r>
      <w:proofErr w:type="spellStart"/>
      <w:r>
        <w:t>bg</w:t>
      </w:r>
      <w:proofErr w:type="spellEnd"/>
      <w:r>
        <w:t>"&gt;&lt;/div&gt;</w:t>
      </w:r>
    </w:p>
    <w:p w14:paraId="4C245514" w14:textId="77777777" w:rsidR="008003AD" w:rsidRDefault="008003AD" w:rsidP="008003AD">
      <w:r>
        <w:t xml:space="preserve">          &lt;/label&gt;</w:t>
      </w:r>
    </w:p>
    <w:p w14:paraId="28E0C68B" w14:textId="77777777" w:rsidR="008003AD" w:rsidRDefault="008003AD" w:rsidP="008003AD">
      <w:r>
        <w:t xml:space="preserve">          &lt;label class="pill-toggle"&gt;</w:t>
      </w:r>
    </w:p>
    <w:p w14:paraId="522D9A03" w14:textId="77777777" w:rsidR="008003AD" w:rsidRDefault="008003AD" w:rsidP="008003AD">
      <w:r>
        <w:t xml:space="preserve">            &lt;input type="radio" name="ac" value="large" /&gt;</w:t>
      </w:r>
    </w:p>
    <w:p w14:paraId="3A7A44EC" w14:textId="77777777" w:rsidR="008003AD" w:rsidRDefault="008003AD" w:rsidP="008003AD">
      <w:r>
        <w:t xml:space="preserve">            &lt;span&gt;Central AC (3–4 </w:t>
      </w:r>
      <w:proofErr w:type="gramStart"/>
      <w:r>
        <w:t>tons)&lt;</w:t>
      </w:r>
      <w:proofErr w:type="gramEnd"/>
      <w:r>
        <w:t>/span&gt;</w:t>
      </w:r>
    </w:p>
    <w:p w14:paraId="7FB2F7C8" w14:textId="77777777" w:rsidR="008003AD" w:rsidRDefault="008003AD" w:rsidP="008003AD">
      <w:r>
        <w:t xml:space="preserve">            &lt;div class="pill-</w:t>
      </w:r>
      <w:proofErr w:type="spellStart"/>
      <w:r>
        <w:t>bg</w:t>
      </w:r>
      <w:proofErr w:type="spellEnd"/>
      <w:r>
        <w:t>"&gt;&lt;/div&gt;</w:t>
      </w:r>
    </w:p>
    <w:p w14:paraId="0FD8C2FF" w14:textId="77777777" w:rsidR="008003AD" w:rsidRDefault="008003AD" w:rsidP="008003AD">
      <w:r>
        <w:t xml:space="preserve">          &lt;/label&gt;</w:t>
      </w:r>
    </w:p>
    <w:p w14:paraId="09BD768C" w14:textId="77777777" w:rsidR="008003AD" w:rsidRDefault="008003AD" w:rsidP="008003AD">
      <w:r>
        <w:t xml:space="preserve">          &lt;label class="pill-toggle"&gt;</w:t>
      </w:r>
    </w:p>
    <w:p w14:paraId="44799E65" w14:textId="77777777" w:rsidR="008003AD" w:rsidRDefault="008003AD" w:rsidP="008003AD">
      <w:r>
        <w:t xml:space="preserve">            &lt;input type="radio" name="ac" value="</w:t>
      </w:r>
      <w:proofErr w:type="spellStart"/>
      <w:r>
        <w:t>heatpump</w:t>
      </w:r>
      <w:proofErr w:type="spellEnd"/>
      <w:r>
        <w:t>" /&gt;</w:t>
      </w:r>
    </w:p>
    <w:p w14:paraId="08BE51C0" w14:textId="77777777" w:rsidR="008003AD" w:rsidRDefault="008003AD" w:rsidP="008003AD">
      <w:r>
        <w:t xml:space="preserve">            &lt;span&gt;Heat pump&lt;/span&gt;</w:t>
      </w:r>
    </w:p>
    <w:p w14:paraId="0852EA0D" w14:textId="77777777" w:rsidR="008003AD" w:rsidRDefault="008003AD" w:rsidP="008003AD">
      <w:r>
        <w:t xml:space="preserve">            &lt;div class="pill-</w:t>
      </w:r>
      <w:proofErr w:type="spellStart"/>
      <w:r>
        <w:t>bg</w:t>
      </w:r>
      <w:proofErr w:type="spellEnd"/>
      <w:r>
        <w:t>"&gt;&lt;/div&gt;</w:t>
      </w:r>
    </w:p>
    <w:p w14:paraId="6FE9AA25" w14:textId="77777777" w:rsidR="008003AD" w:rsidRDefault="008003AD" w:rsidP="008003AD">
      <w:r>
        <w:lastRenderedPageBreak/>
        <w:t xml:space="preserve">          &lt;/label&gt;</w:t>
      </w:r>
    </w:p>
    <w:p w14:paraId="72313AD5" w14:textId="77777777" w:rsidR="008003AD" w:rsidRDefault="008003AD" w:rsidP="008003AD">
      <w:r>
        <w:t xml:space="preserve">          &lt;label class="pill-toggle"&gt;</w:t>
      </w:r>
    </w:p>
    <w:p w14:paraId="65AB0512" w14:textId="77777777" w:rsidR="008003AD" w:rsidRDefault="008003AD" w:rsidP="008003AD">
      <w:r>
        <w:t xml:space="preserve">            &lt;input type="radio" name="ac" value="</w:t>
      </w:r>
      <w:proofErr w:type="spellStart"/>
      <w:r>
        <w:t>minisplit</w:t>
      </w:r>
      <w:proofErr w:type="spellEnd"/>
      <w:r>
        <w:t>" /&gt;</w:t>
      </w:r>
    </w:p>
    <w:p w14:paraId="6CEE81F1" w14:textId="77777777" w:rsidR="008003AD" w:rsidRDefault="008003AD" w:rsidP="008003AD">
      <w:r>
        <w:t xml:space="preserve">            &lt;span&gt;</w:t>
      </w:r>
      <w:proofErr w:type="gramStart"/>
      <w:r>
        <w:t>Mini-split</w:t>
      </w:r>
      <w:proofErr w:type="gramEnd"/>
      <w:r>
        <w:t>(s)&lt;/span&gt;</w:t>
      </w:r>
    </w:p>
    <w:p w14:paraId="14FBE4CD" w14:textId="77777777" w:rsidR="008003AD" w:rsidRDefault="008003AD" w:rsidP="008003AD">
      <w:r>
        <w:t xml:space="preserve">            &lt;div class="pill-</w:t>
      </w:r>
      <w:proofErr w:type="spellStart"/>
      <w:r>
        <w:t>bg</w:t>
      </w:r>
      <w:proofErr w:type="spellEnd"/>
      <w:r>
        <w:t>"&gt;&lt;/div&gt;</w:t>
      </w:r>
    </w:p>
    <w:p w14:paraId="1E8555D4" w14:textId="77777777" w:rsidR="008003AD" w:rsidRDefault="008003AD" w:rsidP="008003AD">
      <w:r>
        <w:t xml:space="preserve">          &lt;/label&gt;</w:t>
      </w:r>
    </w:p>
    <w:p w14:paraId="7C3A792F" w14:textId="77777777" w:rsidR="008003AD" w:rsidRDefault="008003AD" w:rsidP="008003AD">
      <w:r>
        <w:t xml:space="preserve">        &lt;/div&gt;</w:t>
      </w:r>
    </w:p>
    <w:p w14:paraId="6A47F1BD" w14:textId="77777777" w:rsidR="008003AD" w:rsidRDefault="008003AD" w:rsidP="008003AD"/>
    <w:p w14:paraId="6511CEA1" w14:textId="77777777" w:rsidR="008003AD" w:rsidRDefault="008003AD" w:rsidP="008003AD">
      <w:r>
        <w:t xml:space="preserve">        </w:t>
      </w:r>
      <w:proofErr w:type="gramStart"/>
      <w:r>
        <w:t>&lt;!--</w:t>
      </w:r>
      <w:proofErr w:type="gramEnd"/>
      <w:r>
        <w:t xml:space="preserve"> Appliances --&gt;</w:t>
      </w:r>
    </w:p>
    <w:p w14:paraId="7730D0B3" w14:textId="77777777" w:rsidR="008003AD" w:rsidRDefault="008003AD" w:rsidP="008003AD">
      <w:r>
        <w:t xml:space="preserve">        &lt;div class="section-title"&gt;Appliances to Power&lt;/div&gt;</w:t>
      </w:r>
    </w:p>
    <w:p w14:paraId="26C3578B" w14:textId="77777777" w:rsidR="008003AD" w:rsidRDefault="008003AD" w:rsidP="008003AD">
      <w:r>
        <w:t xml:space="preserve">        &lt;p style="font-size:0.82</w:t>
      </w:r>
      <w:proofErr w:type="gramStart"/>
      <w:r>
        <w:t>rem;color</w:t>
      </w:r>
      <w:proofErr w:type="gramEnd"/>
      <w:r>
        <w:t>:</w:t>
      </w:r>
      <w:proofErr w:type="gramStart"/>
      <w:r>
        <w:t>var(</w:t>
      </w:r>
      <w:proofErr w:type="gramEnd"/>
      <w:r>
        <w:t>--text-muted</w:t>
      </w:r>
      <w:proofErr w:type="gramStart"/>
      <w:r>
        <w:t>);margin</w:t>
      </w:r>
      <w:proofErr w:type="gramEnd"/>
      <w:r>
        <w:t>-bottom:6px;"&gt;</w:t>
      </w:r>
    </w:p>
    <w:p w14:paraId="2F02345B" w14:textId="77777777" w:rsidR="008003AD" w:rsidRDefault="008003AD" w:rsidP="008003AD">
      <w:r>
        <w:t xml:space="preserve">          Check the items you want powered during an outage.</w:t>
      </w:r>
    </w:p>
    <w:p w14:paraId="029F5E21" w14:textId="77777777" w:rsidR="008003AD" w:rsidRDefault="008003AD" w:rsidP="008003AD">
      <w:r>
        <w:t xml:space="preserve">        &lt;/p&gt;</w:t>
      </w:r>
    </w:p>
    <w:p w14:paraId="36EACE03" w14:textId="77777777" w:rsidR="008003AD" w:rsidRDefault="008003AD" w:rsidP="008003AD">
      <w:r>
        <w:t xml:space="preserve">        &lt;div class="checkbox-grid" id="</w:t>
      </w:r>
      <w:proofErr w:type="spellStart"/>
      <w:r>
        <w:t>applianceGroup</w:t>
      </w:r>
      <w:proofErr w:type="spellEnd"/>
      <w:r>
        <w:t>"&gt;</w:t>
      </w:r>
    </w:p>
    <w:p w14:paraId="68EE2181" w14:textId="77777777" w:rsidR="008003AD" w:rsidRDefault="008003AD" w:rsidP="008003AD">
      <w:r>
        <w:t xml:space="preserve">          &lt;label class="checkbox-item"&gt;</w:t>
      </w:r>
    </w:p>
    <w:p w14:paraId="12884F99" w14:textId="77777777" w:rsidR="008003AD" w:rsidRDefault="008003AD" w:rsidP="008003AD">
      <w:r>
        <w:t xml:space="preserve">            &lt;input type="checkbox" value="fridge" checked /&gt;</w:t>
      </w:r>
    </w:p>
    <w:p w14:paraId="12624C1E" w14:textId="77777777" w:rsidR="008003AD" w:rsidRDefault="008003AD" w:rsidP="008003AD">
      <w:r>
        <w:t xml:space="preserve">            &lt;span&gt;Fridge&lt;/span&gt;</w:t>
      </w:r>
    </w:p>
    <w:p w14:paraId="600EE2D4" w14:textId="77777777" w:rsidR="008003AD" w:rsidRDefault="008003AD" w:rsidP="008003AD">
      <w:r>
        <w:t xml:space="preserve">          &lt;/label&gt;</w:t>
      </w:r>
    </w:p>
    <w:p w14:paraId="3620C73E" w14:textId="77777777" w:rsidR="008003AD" w:rsidRDefault="008003AD" w:rsidP="008003AD">
      <w:r>
        <w:t xml:space="preserve">          &lt;label class="checkbox-item"&gt;</w:t>
      </w:r>
    </w:p>
    <w:p w14:paraId="22886267" w14:textId="77777777" w:rsidR="008003AD" w:rsidRDefault="008003AD" w:rsidP="008003AD">
      <w:r>
        <w:t xml:space="preserve">            &lt;input type="checkbox" value="freezer" /&gt;</w:t>
      </w:r>
    </w:p>
    <w:p w14:paraId="6533CAD4" w14:textId="77777777" w:rsidR="008003AD" w:rsidRDefault="008003AD" w:rsidP="008003AD">
      <w:r>
        <w:t xml:space="preserve">            &lt;span&gt;Freezer&lt;/span&gt;</w:t>
      </w:r>
    </w:p>
    <w:p w14:paraId="0EF916D0" w14:textId="77777777" w:rsidR="008003AD" w:rsidRDefault="008003AD" w:rsidP="008003AD">
      <w:r>
        <w:t xml:space="preserve">          &lt;/label&gt;</w:t>
      </w:r>
    </w:p>
    <w:p w14:paraId="04ECDD58" w14:textId="77777777" w:rsidR="008003AD" w:rsidRDefault="008003AD" w:rsidP="008003AD">
      <w:r>
        <w:t xml:space="preserve">          &lt;label class="checkbox-item"&gt;</w:t>
      </w:r>
    </w:p>
    <w:p w14:paraId="0DF419CA" w14:textId="77777777" w:rsidR="008003AD" w:rsidRDefault="008003AD" w:rsidP="008003AD">
      <w:r>
        <w:t xml:space="preserve">            &lt;input type="checkbox" value="microwave" /&gt;</w:t>
      </w:r>
    </w:p>
    <w:p w14:paraId="688E2349" w14:textId="77777777" w:rsidR="008003AD" w:rsidRDefault="008003AD" w:rsidP="008003AD">
      <w:r>
        <w:t xml:space="preserve">            &lt;span&gt;Microwave&lt;/span&gt;</w:t>
      </w:r>
    </w:p>
    <w:p w14:paraId="2FEC9D9C" w14:textId="77777777" w:rsidR="008003AD" w:rsidRDefault="008003AD" w:rsidP="008003AD">
      <w:r>
        <w:t xml:space="preserve">          &lt;/label&gt;</w:t>
      </w:r>
    </w:p>
    <w:p w14:paraId="23672757" w14:textId="77777777" w:rsidR="008003AD" w:rsidRDefault="008003AD" w:rsidP="008003AD">
      <w:r>
        <w:t xml:space="preserve">          &lt;label class="checkbox-item"&gt;</w:t>
      </w:r>
    </w:p>
    <w:p w14:paraId="475CFAE3" w14:textId="77777777" w:rsidR="008003AD" w:rsidRDefault="008003AD" w:rsidP="008003AD">
      <w:r>
        <w:t xml:space="preserve">            &lt;input type="checkbox" value="</w:t>
      </w:r>
      <w:proofErr w:type="spellStart"/>
      <w:r>
        <w:t>elecStove</w:t>
      </w:r>
      <w:proofErr w:type="spellEnd"/>
      <w:r>
        <w:t>" /&gt;</w:t>
      </w:r>
    </w:p>
    <w:p w14:paraId="5511BED7" w14:textId="77777777" w:rsidR="008003AD" w:rsidRDefault="008003AD" w:rsidP="008003AD">
      <w:r>
        <w:t xml:space="preserve">            &lt;span&gt;Electric stove / oven&lt;/span&gt;</w:t>
      </w:r>
    </w:p>
    <w:p w14:paraId="24D318EC" w14:textId="77777777" w:rsidR="008003AD" w:rsidRDefault="008003AD" w:rsidP="008003AD">
      <w:r>
        <w:t xml:space="preserve">          &lt;/label&gt;</w:t>
      </w:r>
    </w:p>
    <w:p w14:paraId="516FCEE7" w14:textId="77777777" w:rsidR="008003AD" w:rsidRDefault="008003AD" w:rsidP="008003AD">
      <w:r>
        <w:t xml:space="preserve">          &lt;label class="checkbox-item"&gt;</w:t>
      </w:r>
    </w:p>
    <w:p w14:paraId="49616476" w14:textId="77777777" w:rsidR="008003AD" w:rsidRDefault="008003AD" w:rsidP="008003AD">
      <w:r>
        <w:t xml:space="preserve">            &lt;input type="checkbox" value="</w:t>
      </w:r>
      <w:proofErr w:type="spellStart"/>
      <w:r>
        <w:t>gasStoveIgnitor</w:t>
      </w:r>
      <w:proofErr w:type="spellEnd"/>
      <w:r>
        <w:t>" /&gt;</w:t>
      </w:r>
    </w:p>
    <w:p w14:paraId="3857D5F7" w14:textId="77777777" w:rsidR="008003AD" w:rsidRDefault="008003AD" w:rsidP="008003AD">
      <w:r>
        <w:t xml:space="preserve">            &lt;span&gt;Gas stove ignitor only&lt;/span&gt;</w:t>
      </w:r>
    </w:p>
    <w:p w14:paraId="1CB82911" w14:textId="77777777" w:rsidR="008003AD" w:rsidRDefault="008003AD" w:rsidP="008003AD">
      <w:r>
        <w:t xml:space="preserve">          &lt;/label&gt;</w:t>
      </w:r>
    </w:p>
    <w:p w14:paraId="600C3DD3" w14:textId="77777777" w:rsidR="008003AD" w:rsidRDefault="008003AD" w:rsidP="008003AD">
      <w:r>
        <w:t xml:space="preserve">          &lt;label class="checkbox-item"&gt;</w:t>
      </w:r>
    </w:p>
    <w:p w14:paraId="50ACC0E3" w14:textId="77777777" w:rsidR="008003AD" w:rsidRDefault="008003AD" w:rsidP="008003AD">
      <w:r>
        <w:t xml:space="preserve">            &lt;input type="checkbox" value="dishwasher" /&gt;</w:t>
      </w:r>
    </w:p>
    <w:p w14:paraId="0E709A43" w14:textId="77777777" w:rsidR="008003AD" w:rsidRDefault="008003AD" w:rsidP="008003AD">
      <w:r>
        <w:t xml:space="preserve">            &lt;span&gt;Dishwasher&lt;/span&gt;</w:t>
      </w:r>
    </w:p>
    <w:p w14:paraId="10DAAEFF" w14:textId="77777777" w:rsidR="008003AD" w:rsidRDefault="008003AD" w:rsidP="008003AD">
      <w:r>
        <w:t xml:space="preserve">          &lt;/label&gt;</w:t>
      </w:r>
    </w:p>
    <w:p w14:paraId="30781805" w14:textId="77777777" w:rsidR="008003AD" w:rsidRDefault="008003AD" w:rsidP="008003AD">
      <w:r>
        <w:t xml:space="preserve">          &lt;label class="checkbox-item"&gt;</w:t>
      </w:r>
    </w:p>
    <w:p w14:paraId="0A3E582E" w14:textId="77777777" w:rsidR="008003AD" w:rsidRDefault="008003AD" w:rsidP="008003AD">
      <w:r>
        <w:t xml:space="preserve">            &lt;input type="checkbox" value="washer" /&gt;</w:t>
      </w:r>
    </w:p>
    <w:p w14:paraId="14C98074" w14:textId="77777777" w:rsidR="008003AD" w:rsidRDefault="008003AD" w:rsidP="008003AD">
      <w:r>
        <w:t xml:space="preserve">            &lt;span&gt;Washer&lt;/span&gt;</w:t>
      </w:r>
    </w:p>
    <w:p w14:paraId="1151AE45" w14:textId="77777777" w:rsidR="008003AD" w:rsidRDefault="008003AD" w:rsidP="008003AD">
      <w:r>
        <w:t xml:space="preserve">          &lt;/label&gt;</w:t>
      </w:r>
    </w:p>
    <w:p w14:paraId="05975587" w14:textId="77777777" w:rsidR="008003AD" w:rsidRDefault="008003AD" w:rsidP="008003AD">
      <w:r>
        <w:t xml:space="preserve">          &lt;label class="checkbox-item"&gt;</w:t>
      </w:r>
    </w:p>
    <w:p w14:paraId="19B8C1F6" w14:textId="77777777" w:rsidR="008003AD" w:rsidRDefault="008003AD" w:rsidP="008003AD">
      <w:r>
        <w:t xml:space="preserve">            &lt;input type="checkbox" value="</w:t>
      </w:r>
      <w:proofErr w:type="spellStart"/>
      <w:r>
        <w:t>dryerElec</w:t>
      </w:r>
      <w:proofErr w:type="spellEnd"/>
      <w:r>
        <w:t>" /&gt;</w:t>
      </w:r>
    </w:p>
    <w:p w14:paraId="5FF5AA65" w14:textId="77777777" w:rsidR="008003AD" w:rsidRDefault="008003AD" w:rsidP="008003AD">
      <w:r>
        <w:t xml:space="preserve">            &lt;span&gt;Electric dryer&lt;/span&gt;</w:t>
      </w:r>
    </w:p>
    <w:p w14:paraId="6E96CF16" w14:textId="77777777" w:rsidR="008003AD" w:rsidRDefault="008003AD" w:rsidP="008003AD">
      <w:r>
        <w:t xml:space="preserve">          &lt;/label&gt;</w:t>
      </w:r>
    </w:p>
    <w:p w14:paraId="2A937C80" w14:textId="77777777" w:rsidR="008003AD" w:rsidRDefault="008003AD" w:rsidP="008003AD">
      <w:r>
        <w:t xml:space="preserve">          &lt;label class="checkbox-item"&gt;</w:t>
      </w:r>
    </w:p>
    <w:p w14:paraId="771BF790" w14:textId="77777777" w:rsidR="008003AD" w:rsidRDefault="008003AD" w:rsidP="008003AD">
      <w:r>
        <w:t xml:space="preserve">            &lt;input type="checkbox" value="</w:t>
      </w:r>
      <w:proofErr w:type="spellStart"/>
      <w:r>
        <w:t>dryerGas</w:t>
      </w:r>
      <w:proofErr w:type="spellEnd"/>
      <w:r>
        <w:t>" /&gt;</w:t>
      </w:r>
    </w:p>
    <w:p w14:paraId="06F550F1" w14:textId="77777777" w:rsidR="008003AD" w:rsidRDefault="008003AD" w:rsidP="008003AD">
      <w:r>
        <w:t xml:space="preserve">            &lt;span&gt;Gas dryer (motor </w:t>
      </w:r>
      <w:proofErr w:type="gramStart"/>
      <w:r>
        <w:t>only)&lt;</w:t>
      </w:r>
      <w:proofErr w:type="gramEnd"/>
      <w:r>
        <w:t>/span&gt;</w:t>
      </w:r>
    </w:p>
    <w:p w14:paraId="0C2EEA52" w14:textId="77777777" w:rsidR="008003AD" w:rsidRDefault="008003AD" w:rsidP="008003AD">
      <w:r>
        <w:t xml:space="preserve">          &lt;/label&gt;</w:t>
      </w:r>
    </w:p>
    <w:p w14:paraId="7EE00B2D" w14:textId="77777777" w:rsidR="008003AD" w:rsidRDefault="008003AD" w:rsidP="008003AD">
      <w:r>
        <w:t xml:space="preserve">          &lt;label class="checkbox-item"&gt;</w:t>
      </w:r>
    </w:p>
    <w:p w14:paraId="7419B0CF" w14:textId="77777777" w:rsidR="008003AD" w:rsidRDefault="008003AD" w:rsidP="008003AD">
      <w:r>
        <w:t xml:space="preserve">            &lt;input type="checkbox" value="sump" /&gt;</w:t>
      </w:r>
    </w:p>
    <w:p w14:paraId="18A0F1F5" w14:textId="77777777" w:rsidR="008003AD" w:rsidRDefault="008003AD" w:rsidP="008003AD">
      <w:r>
        <w:t xml:space="preserve">            &lt;span&gt;Sump pump&lt;/span&gt;</w:t>
      </w:r>
    </w:p>
    <w:p w14:paraId="716F081C" w14:textId="77777777" w:rsidR="008003AD" w:rsidRDefault="008003AD" w:rsidP="008003AD">
      <w:r>
        <w:t xml:space="preserve">          &lt;/label&gt;</w:t>
      </w:r>
    </w:p>
    <w:p w14:paraId="4B971EA5" w14:textId="77777777" w:rsidR="008003AD" w:rsidRDefault="008003AD" w:rsidP="008003AD">
      <w:r>
        <w:t xml:space="preserve">          &lt;label class="checkbox-item"&gt;</w:t>
      </w:r>
    </w:p>
    <w:p w14:paraId="7F7F7F2C" w14:textId="77777777" w:rsidR="008003AD" w:rsidRDefault="008003AD" w:rsidP="008003AD">
      <w:r>
        <w:t xml:space="preserve">            &lt;input type="checkbox" value="</w:t>
      </w:r>
      <w:proofErr w:type="spellStart"/>
      <w:r>
        <w:t>hotTub</w:t>
      </w:r>
      <w:proofErr w:type="spellEnd"/>
      <w:r>
        <w:t>" /&gt;</w:t>
      </w:r>
    </w:p>
    <w:p w14:paraId="593EB604" w14:textId="77777777" w:rsidR="008003AD" w:rsidRDefault="008003AD" w:rsidP="008003AD">
      <w:r>
        <w:t xml:space="preserve">            &lt;span&gt;Hot tub&lt;/span&gt;</w:t>
      </w:r>
    </w:p>
    <w:p w14:paraId="55D99B2F" w14:textId="77777777" w:rsidR="008003AD" w:rsidRDefault="008003AD" w:rsidP="008003AD">
      <w:r>
        <w:lastRenderedPageBreak/>
        <w:t xml:space="preserve">          &lt;/label&gt;</w:t>
      </w:r>
    </w:p>
    <w:p w14:paraId="18232ADA" w14:textId="77777777" w:rsidR="008003AD" w:rsidRDefault="008003AD" w:rsidP="008003AD">
      <w:r>
        <w:t xml:space="preserve">          &lt;label class="checkbox-item"&gt;</w:t>
      </w:r>
    </w:p>
    <w:p w14:paraId="182F9955" w14:textId="77777777" w:rsidR="008003AD" w:rsidRDefault="008003AD" w:rsidP="008003AD">
      <w:r>
        <w:t xml:space="preserve">            &lt;input type="checkbox" value="</w:t>
      </w:r>
      <w:proofErr w:type="spellStart"/>
      <w:r>
        <w:t>poolPump</w:t>
      </w:r>
      <w:proofErr w:type="spellEnd"/>
      <w:r>
        <w:t>" /&gt;</w:t>
      </w:r>
    </w:p>
    <w:p w14:paraId="751A04D4" w14:textId="77777777" w:rsidR="008003AD" w:rsidRDefault="008003AD" w:rsidP="008003AD">
      <w:r>
        <w:t xml:space="preserve">            &lt;span&gt;Pool pump&lt;/span&gt;</w:t>
      </w:r>
    </w:p>
    <w:p w14:paraId="023826A4" w14:textId="77777777" w:rsidR="008003AD" w:rsidRDefault="008003AD" w:rsidP="008003AD">
      <w:r>
        <w:t xml:space="preserve">          &lt;/label&gt;</w:t>
      </w:r>
    </w:p>
    <w:p w14:paraId="3F2F0B2A" w14:textId="77777777" w:rsidR="008003AD" w:rsidRDefault="008003AD" w:rsidP="008003AD">
      <w:r>
        <w:t xml:space="preserve">        &lt;/div&gt;</w:t>
      </w:r>
    </w:p>
    <w:p w14:paraId="0ACC1CD6" w14:textId="77777777" w:rsidR="008003AD" w:rsidRDefault="008003AD" w:rsidP="008003AD"/>
    <w:p w14:paraId="537AE84D" w14:textId="77777777" w:rsidR="008003AD" w:rsidRDefault="008003AD" w:rsidP="008003AD">
      <w:r>
        <w:t xml:space="preserve">        </w:t>
      </w:r>
      <w:proofErr w:type="gramStart"/>
      <w:r>
        <w:t>&lt;!--</w:t>
      </w:r>
      <w:proofErr w:type="gramEnd"/>
      <w:r>
        <w:t xml:space="preserve"> Priority mode --&gt;</w:t>
      </w:r>
    </w:p>
    <w:p w14:paraId="2D2EB268" w14:textId="77777777" w:rsidR="008003AD" w:rsidRDefault="008003AD" w:rsidP="008003AD">
      <w:r>
        <w:t xml:space="preserve">        &lt;div class="section-title"&gt;Coverage Level&lt;/div&gt;</w:t>
      </w:r>
    </w:p>
    <w:p w14:paraId="737F10DA" w14:textId="77777777" w:rsidR="008003AD" w:rsidRDefault="008003AD" w:rsidP="008003AD">
      <w:r>
        <w:t xml:space="preserve">        &lt;div class="radio-row"&gt;</w:t>
      </w:r>
    </w:p>
    <w:p w14:paraId="6CB66990" w14:textId="77777777" w:rsidR="008003AD" w:rsidRDefault="008003AD" w:rsidP="008003AD">
      <w:r>
        <w:t xml:space="preserve">          &lt;label&gt;</w:t>
      </w:r>
    </w:p>
    <w:p w14:paraId="2CFCA895" w14:textId="77777777" w:rsidR="008003AD" w:rsidRDefault="008003AD" w:rsidP="008003AD">
      <w:r>
        <w:t xml:space="preserve">            &lt;input type="radio" name="mode" value="essential" checked /&gt;</w:t>
      </w:r>
    </w:p>
    <w:p w14:paraId="73DC2BED" w14:textId="77777777" w:rsidR="008003AD" w:rsidRDefault="008003AD" w:rsidP="008003AD">
      <w:r>
        <w:t xml:space="preserve">            &lt;span&gt;Essential loads only&lt;/span&gt;</w:t>
      </w:r>
    </w:p>
    <w:p w14:paraId="608E0E18" w14:textId="77777777" w:rsidR="008003AD" w:rsidRDefault="008003AD" w:rsidP="008003AD">
      <w:r>
        <w:t xml:space="preserve">          &lt;/label&gt;</w:t>
      </w:r>
    </w:p>
    <w:p w14:paraId="44BF973E" w14:textId="77777777" w:rsidR="008003AD" w:rsidRDefault="008003AD" w:rsidP="008003AD">
      <w:r>
        <w:t xml:space="preserve">          &lt;label&gt;</w:t>
      </w:r>
    </w:p>
    <w:p w14:paraId="051A0E47" w14:textId="77777777" w:rsidR="008003AD" w:rsidRDefault="008003AD" w:rsidP="008003AD">
      <w:r>
        <w:t xml:space="preserve">            &lt;input type="radio" name="mode" value="</w:t>
      </w:r>
      <w:proofErr w:type="spellStart"/>
      <w:r>
        <w:t>wholehome</w:t>
      </w:r>
      <w:proofErr w:type="spellEnd"/>
      <w:r>
        <w:t>" /&gt;</w:t>
      </w:r>
    </w:p>
    <w:p w14:paraId="53A26AB8" w14:textId="77777777" w:rsidR="008003AD" w:rsidRDefault="008003AD" w:rsidP="008003AD">
      <w:r>
        <w:t xml:space="preserve">            &lt;span&gt;</w:t>
      </w:r>
      <w:proofErr w:type="gramStart"/>
      <w:r>
        <w:t>Whole-home</w:t>
      </w:r>
      <w:proofErr w:type="gramEnd"/>
      <w:r>
        <w:t xml:space="preserve"> (as close as </w:t>
      </w:r>
      <w:proofErr w:type="gramStart"/>
      <w:r>
        <w:t>practical)&lt;</w:t>
      </w:r>
      <w:proofErr w:type="gramEnd"/>
      <w:r>
        <w:t>/span&gt;</w:t>
      </w:r>
    </w:p>
    <w:p w14:paraId="18E50623" w14:textId="77777777" w:rsidR="008003AD" w:rsidRDefault="008003AD" w:rsidP="008003AD">
      <w:r>
        <w:t xml:space="preserve">          &lt;/label&gt;</w:t>
      </w:r>
    </w:p>
    <w:p w14:paraId="252938C5" w14:textId="77777777" w:rsidR="008003AD" w:rsidRDefault="008003AD" w:rsidP="008003AD">
      <w:r>
        <w:t xml:space="preserve">        &lt;/div&gt;</w:t>
      </w:r>
    </w:p>
    <w:p w14:paraId="39739F0E" w14:textId="77777777" w:rsidR="008003AD" w:rsidRDefault="008003AD" w:rsidP="008003AD"/>
    <w:p w14:paraId="23A9AC7C" w14:textId="77777777" w:rsidR="008003AD" w:rsidRDefault="008003AD" w:rsidP="008003AD">
      <w:r>
        <w:t xml:space="preserve">        &lt;div class="buttons-row"&gt;</w:t>
      </w:r>
    </w:p>
    <w:p w14:paraId="3F4AE711" w14:textId="77777777" w:rsidR="008003AD" w:rsidRDefault="008003AD" w:rsidP="008003AD">
      <w:r>
        <w:t xml:space="preserve">          &lt;button class="</w:t>
      </w:r>
      <w:proofErr w:type="spellStart"/>
      <w:r>
        <w:t>btn</w:t>
      </w:r>
      <w:proofErr w:type="spellEnd"/>
      <w:r>
        <w:t>-primary" type="button" onclick="</w:t>
      </w:r>
      <w:proofErr w:type="spellStart"/>
      <w:proofErr w:type="gramStart"/>
      <w:r>
        <w:t>calculateSize</w:t>
      </w:r>
      <w:proofErr w:type="spellEnd"/>
      <w:r>
        <w:t>(</w:t>
      </w:r>
      <w:proofErr w:type="gramEnd"/>
      <w:r>
        <w:t>)"&gt;</w:t>
      </w:r>
    </w:p>
    <w:p w14:paraId="378F3EBC" w14:textId="77777777" w:rsidR="008003AD" w:rsidRDefault="008003AD" w:rsidP="008003AD">
      <w:r>
        <w:t xml:space="preserve">            </w:t>
      </w:r>
      <w:r>
        <w:rPr>
          <w:rFonts w:ascii="Segoe UI Emoji" w:hAnsi="Segoe UI Emoji" w:cs="Segoe UI Emoji"/>
        </w:rPr>
        <w:t>⚡</w:t>
      </w:r>
      <w:r>
        <w:t xml:space="preserve"> Calculate Recommended Size</w:t>
      </w:r>
    </w:p>
    <w:p w14:paraId="0D6677AF" w14:textId="77777777" w:rsidR="008003AD" w:rsidRDefault="008003AD" w:rsidP="008003AD">
      <w:r>
        <w:t xml:space="preserve">          &lt;/button&gt;</w:t>
      </w:r>
    </w:p>
    <w:p w14:paraId="2F0A2FB2" w14:textId="77777777" w:rsidR="008003AD" w:rsidRDefault="008003AD" w:rsidP="008003AD">
      <w:r>
        <w:t xml:space="preserve">          &lt;button class="</w:t>
      </w:r>
      <w:proofErr w:type="spellStart"/>
      <w:r>
        <w:t>btn</w:t>
      </w:r>
      <w:proofErr w:type="spellEnd"/>
      <w:r>
        <w:t>-secondary" type="button" onclick="</w:t>
      </w:r>
      <w:proofErr w:type="spellStart"/>
      <w:proofErr w:type="gramStart"/>
      <w:r>
        <w:t>resetForm</w:t>
      </w:r>
      <w:proofErr w:type="spellEnd"/>
      <w:r>
        <w:t>(</w:t>
      </w:r>
      <w:proofErr w:type="gramEnd"/>
      <w:r>
        <w:t>)"&gt;</w:t>
      </w:r>
    </w:p>
    <w:p w14:paraId="34D47F34" w14:textId="77777777" w:rsidR="008003AD" w:rsidRDefault="008003AD" w:rsidP="008003AD">
      <w:r>
        <w:t xml:space="preserve">            Reset</w:t>
      </w:r>
    </w:p>
    <w:p w14:paraId="5720C8ED" w14:textId="77777777" w:rsidR="008003AD" w:rsidRDefault="008003AD" w:rsidP="008003AD">
      <w:r>
        <w:t xml:space="preserve">          &lt;/button&gt;</w:t>
      </w:r>
    </w:p>
    <w:p w14:paraId="1FC9208A" w14:textId="77777777" w:rsidR="008003AD" w:rsidRDefault="008003AD" w:rsidP="008003AD">
      <w:r>
        <w:t xml:space="preserve">        &lt;/div&gt;</w:t>
      </w:r>
    </w:p>
    <w:p w14:paraId="01F20BF4" w14:textId="77777777" w:rsidR="008003AD" w:rsidRDefault="008003AD" w:rsidP="008003AD">
      <w:r>
        <w:t xml:space="preserve">      &lt;/section&gt;</w:t>
      </w:r>
    </w:p>
    <w:p w14:paraId="3DC13D7F" w14:textId="77777777" w:rsidR="008003AD" w:rsidRDefault="008003AD" w:rsidP="008003AD"/>
    <w:p w14:paraId="39611146" w14:textId="77777777" w:rsidR="008003AD" w:rsidRDefault="008003AD" w:rsidP="008003AD">
      <w:r>
        <w:t xml:space="preserve">      </w:t>
      </w:r>
      <w:proofErr w:type="gramStart"/>
      <w:r>
        <w:t>&lt;!--</w:t>
      </w:r>
      <w:proofErr w:type="gramEnd"/>
      <w:r>
        <w:t xml:space="preserve"> RIGHT: RESULTS --&gt;</w:t>
      </w:r>
    </w:p>
    <w:p w14:paraId="5BE076A1" w14:textId="77777777" w:rsidR="008003AD" w:rsidRDefault="008003AD" w:rsidP="008003AD">
      <w:r>
        <w:t xml:space="preserve">      &lt;section class="card" id="</w:t>
      </w:r>
      <w:proofErr w:type="spellStart"/>
      <w:r>
        <w:t>resultsCard</w:t>
      </w:r>
      <w:proofErr w:type="spellEnd"/>
      <w:r>
        <w:t>"&gt;</w:t>
      </w:r>
    </w:p>
    <w:p w14:paraId="4D33F446" w14:textId="77777777" w:rsidR="008003AD" w:rsidRDefault="008003AD" w:rsidP="008003AD">
      <w:r>
        <w:t xml:space="preserve">        &lt;div class="result-header"&gt;</w:t>
      </w:r>
    </w:p>
    <w:p w14:paraId="5D2F0FF3" w14:textId="77777777" w:rsidR="008003AD" w:rsidRDefault="008003AD" w:rsidP="008003AD">
      <w:r>
        <w:t xml:space="preserve">          &lt;h2&gt;Recommended Generator Size&lt;/h2&gt;</w:t>
      </w:r>
    </w:p>
    <w:p w14:paraId="7183B40B" w14:textId="77777777" w:rsidR="008003AD" w:rsidRDefault="008003AD" w:rsidP="008003AD">
      <w:r>
        <w:t xml:space="preserve">          &lt;span class="badge" id="</w:t>
      </w:r>
      <w:proofErr w:type="spellStart"/>
      <w:r>
        <w:t>coverageBadge</w:t>
      </w:r>
      <w:proofErr w:type="spellEnd"/>
      <w:r>
        <w:t>"&gt;Waiting for inputs…&lt;/span&gt;</w:t>
      </w:r>
    </w:p>
    <w:p w14:paraId="649EF0DF" w14:textId="77777777" w:rsidR="008003AD" w:rsidRDefault="008003AD" w:rsidP="008003AD">
      <w:r>
        <w:t xml:space="preserve">        &lt;/div&gt;</w:t>
      </w:r>
    </w:p>
    <w:p w14:paraId="408B83FD" w14:textId="77777777" w:rsidR="008003AD" w:rsidRDefault="008003AD" w:rsidP="008003AD">
      <w:r>
        <w:t xml:space="preserve">        &lt;div id="</w:t>
      </w:r>
      <w:proofErr w:type="spellStart"/>
      <w:r>
        <w:t>resultSize</w:t>
      </w:r>
      <w:proofErr w:type="spellEnd"/>
      <w:r>
        <w:t>" class="result-main"&gt;— kW&lt;/div&gt;</w:t>
      </w:r>
    </w:p>
    <w:p w14:paraId="435346BE" w14:textId="77777777" w:rsidR="008003AD" w:rsidRDefault="008003AD" w:rsidP="008003AD">
      <w:r>
        <w:t xml:space="preserve">        &lt;p id="</w:t>
      </w:r>
      <w:proofErr w:type="spellStart"/>
      <w:r>
        <w:t>resultType</w:t>
      </w:r>
      <w:proofErr w:type="spellEnd"/>
      <w:r>
        <w:t>" class="result-sub"&gt;</w:t>
      </w:r>
    </w:p>
    <w:p w14:paraId="6CCDCBF3" w14:textId="77777777" w:rsidR="008003AD" w:rsidRDefault="008003AD" w:rsidP="008003AD">
      <w:r>
        <w:t xml:space="preserve">          Complete the form on the left and we’ll suggest an air-cooled or liquid-cooled standby generator.</w:t>
      </w:r>
    </w:p>
    <w:p w14:paraId="2E161CD1" w14:textId="77777777" w:rsidR="008003AD" w:rsidRDefault="008003AD" w:rsidP="008003AD">
      <w:r>
        <w:t xml:space="preserve">        &lt;/p&gt;</w:t>
      </w:r>
    </w:p>
    <w:p w14:paraId="215C5B5D" w14:textId="77777777" w:rsidR="008003AD" w:rsidRDefault="008003AD" w:rsidP="008003AD"/>
    <w:p w14:paraId="6F29C5AA" w14:textId="77777777" w:rsidR="008003AD" w:rsidRDefault="008003AD" w:rsidP="008003AD">
      <w:r>
        <w:t xml:space="preserve">        &lt;div class="tag-pills" id="</w:t>
      </w:r>
      <w:proofErr w:type="spellStart"/>
      <w:r>
        <w:t>tagPills</w:t>
      </w:r>
      <w:proofErr w:type="spellEnd"/>
      <w:r>
        <w:t>"&gt;&lt;/div&gt;</w:t>
      </w:r>
    </w:p>
    <w:p w14:paraId="30910484" w14:textId="77777777" w:rsidR="008003AD" w:rsidRDefault="008003AD" w:rsidP="008003AD"/>
    <w:p w14:paraId="46671C3C" w14:textId="77777777" w:rsidR="008003AD" w:rsidRDefault="008003AD" w:rsidP="008003AD">
      <w:r>
        <w:t xml:space="preserve">        &lt;ul class="summary-list" id="</w:t>
      </w:r>
      <w:proofErr w:type="spellStart"/>
      <w:r>
        <w:t>summaryList</w:t>
      </w:r>
      <w:proofErr w:type="spellEnd"/>
      <w:r>
        <w:t>"&gt;</w:t>
      </w:r>
    </w:p>
    <w:p w14:paraId="7CB3134B" w14:textId="77777777" w:rsidR="008003AD" w:rsidRDefault="008003AD" w:rsidP="008003AD">
      <w:r>
        <w:t xml:space="preserve">          &lt;li&gt;Square </w:t>
      </w:r>
      <w:proofErr w:type="gramStart"/>
      <w:r>
        <w:t>footage: —</w:t>
      </w:r>
      <w:proofErr w:type="gramEnd"/>
      <w:r>
        <w:t>&lt;/li&gt;</w:t>
      </w:r>
    </w:p>
    <w:p w14:paraId="7CF81ADB" w14:textId="77777777" w:rsidR="008003AD" w:rsidRDefault="008003AD" w:rsidP="008003AD">
      <w:r>
        <w:t xml:space="preserve">          &lt;li&gt;</w:t>
      </w:r>
      <w:proofErr w:type="gramStart"/>
      <w:r>
        <w:t>Heating: —</w:t>
      </w:r>
      <w:proofErr w:type="gramEnd"/>
      <w:r>
        <w:t>&lt;/li&gt;</w:t>
      </w:r>
    </w:p>
    <w:p w14:paraId="552B3214" w14:textId="77777777" w:rsidR="008003AD" w:rsidRDefault="008003AD" w:rsidP="008003AD">
      <w:r>
        <w:t xml:space="preserve">          &lt;li&gt;</w:t>
      </w:r>
      <w:proofErr w:type="gramStart"/>
      <w:r>
        <w:t>Cooling: —</w:t>
      </w:r>
      <w:proofErr w:type="gramEnd"/>
      <w:r>
        <w:t>&lt;/li&gt;</w:t>
      </w:r>
    </w:p>
    <w:p w14:paraId="752D001B" w14:textId="77777777" w:rsidR="008003AD" w:rsidRDefault="008003AD" w:rsidP="008003AD">
      <w:r>
        <w:t xml:space="preserve">          &lt;li&gt;Well </w:t>
      </w:r>
      <w:proofErr w:type="gramStart"/>
      <w:r>
        <w:t>pump: —</w:t>
      </w:r>
      <w:proofErr w:type="gramEnd"/>
      <w:r>
        <w:t>&lt;/li&gt;</w:t>
      </w:r>
    </w:p>
    <w:p w14:paraId="5A69F9A7" w14:textId="77777777" w:rsidR="008003AD" w:rsidRDefault="008003AD" w:rsidP="008003AD">
      <w:r>
        <w:t xml:space="preserve">          &lt;li&gt;Appliances </w:t>
      </w:r>
      <w:proofErr w:type="gramStart"/>
      <w:r>
        <w:t>selected: —</w:t>
      </w:r>
      <w:proofErr w:type="gramEnd"/>
      <w:r>
        <w:t>&lt;/li&gt;</w:t>
      </w:r>
    </w:p>
    <w:p w14:paraId="2E9B6099" w14:textId="77777777" w:rsidR="008003AD" w:rsidRDefault="008003AD" w:rsidP="008003AD">
      <w:r>
        <w:t xml:space="preserve">        &lt;/ul&gt;</w:t>
      </w:r>
    </w:p>
    <w:p w14:paraId="19D59AC3" w14:textId="77777777" w:rsidR="008003AD" w:rsidRDefault="008003AD" w:rsidP="008003AD"/>
    <w:p w14:paraId="329EE1C3" w14:textId="77777777" w:rsidR="008003AD" w:rsidRDefault="008003AD" w:rsidP="008003AD">
      <w:r>
        <w:t xml:space="preserve">        &lt;div class="</w:t>
      </w:r>
      <w:proofErr w:type="spellStart"/>
      <w:r>
        <w:t>cta</w:t>
      </w:r>
      <w:proofErr w:type="spellEnd"/>
      <w:r>
        <w:t>-box"&gt;</w:t>
      </w:r>
    </w:p>
    <w:p w14:paraId="1447D527" w14:textId="77777777" w:rsidR="008003AD" w:rsidRDefault="008003AD" w:rsidP="008003AD">
      <w:r>
        <w:t xml:space="preserve">          &lt;strong&gt;Next step:&lt;/strong&gt; Book an on-site assessment so we can confirm wiring, loads and location,</w:t>
      </w:r>
    </w:p>
    <w:p w14:paraId="22C8EE72" w14:textId="77777777" w:rsidR="008003AD" w:rsidRDefault="008003AD" w:rsidP="008003AD">
      <w:r>
        <w:t xml:space="preserve">          and give you a tailored quote based on this recommendation.</w:t>
      </w:r>
    </w:p>
    <w:p w14:paraId="11704483" w14:textId="77777777" w:rsidR="008003AD" w:rsidRDefault="008003AD" w:rsidP="008003AD">
      <w:r>
        <w:t xml:space="preserve">        &lt;/div&gt;</w:t>
      </w:r>
    </w:p>
    <w:p w14:paraId="1B0118CE" w14:textId="77777777" w:rsidR="008003AD" w:rsidRDefault="008003AD" w:rsidP="008003AD"/>
    <w:p w14:paraId="142147B1" w14:textId="77777777" w:rsidR="008003AD" w:rsidRDefault="008003AD" w:rsidP="008003AD">
      <w:r>
        <w:lastRenderedPageBreak/>
        <w:t xml:space="preserve">        &lt;div class="buttons-row" style="margin-top:12px;"&gt;</w:t>
      </w:r>
    </w:p>
    <w:p w14:paraId="5BC81542" w14:textId="77777777" w:rsidR="008003AD" w:rsidRDefault="008003AD" w:rsidP="008003AD">
      <w:r>
        <w:t xml:space="preserve">          &lt;button class="</w:t>
      </w:r>
      <w:proofErr w:type="spellStart"/>
      <w:r>
        <w:t>btn</w:t>
      </w:r>
      <w:proofErr w:type="spellEnd"/>
      <w:r>
        <w:t>-primary" type="button" onclick="</w:t>
      </w:r>
      <w:proofErr w:type="spellStart"/>
      <w:proofErr w:type="gramStart"/>
      <w:r>
        <w:t>scrollToEmail</w:t>
      </w:r>
      <w:proofErr w:type="spellEnd"/>
      <w:r>
        <w:t>(</w:t>
      </w:r>
      <w:proofErr w:type="gramEnd"/>
      <w:r>
        <w:t>)"&gt;</w:t>
      </w:r>
    </w:p>
    <w:p w14:paraId="25E47B84" w14:textId="77777777" w:rsidR="008003AD" w:rsidRDefault="008003AD" w:rsidP="008003AD">
      <w:r>
        <w:t xml:space="preserve">            </w:t>
      </w:r>
      <w:r>
        <w:rPr>
          <w:rFonts w:ascii="Segoe UI Emoji" w:hAnsi="Segoe UI Emoji" w:cs="Segoe UI Emoji"/>
        </w:rPr>
        <w:t>📧</w:t>
      </w:r>
      <w:r>
        <w:t xml:space="preserve"> Email These Results</w:t>
      </w:r>
    </w:p>
    <w:p w14:paraId="49633811" w14:textId="77777777" w:rsidR="008003AD" w:rsidRDefault="008003AD" w:rsidP="008003AD">
      <w:r>
        <w:t xml:space="preserve">          &lt;/button&gt;</w:t>
      </w:r>
    </w:p>
    <w:p w14:paraId="7E6AB818" w14:textId="77777777" w:rsidR="008003AD" w:rsidRDefault="008003AD" w:rsidP="008003AD">
      <w:r>
        <w:t xml:space="preserve">          &lt;button class="</w:t>
      </w:r>
      <w:proofErr w:type="spellStart"/>
      <w:r>
        <w:t>btn</w:t>
      </w:r>
      <w:proofErr w:type="spellEnd"/>
      <w:r>
        <w:t>-secondary" type="button" onclick="</w:t>
      </w:r>
      <w:proofErr w:type="spellStart"/>
      <w:proofErr w:type="gramStart"/>
      <w:r>
        <w:t>bookAssessment</w:t>
      </w:r>
      <w:proofErr w:type="spellEnd"/>
      <w:r>
        <w:t>(</w:t>
      </w:r>
      <w:proofErr w:type="gramEnd"/>
      <w:r>
        <w:t>)"&gt;</w:t>
      </w:r>
    </w:p>
    <w:p w14:paraId="5F255B57" w14:textId="77777777" w:rsidR="008003AD" w:rsidRDefault="008003AD" w:rsidP="008003AD">
      <w:r>
        <w:t xml:space="preserve">            </w:t>
      </w:r>
      <w:r>
        <w:rPr>
          <w:rFonts w:ascii="Segoe UI Emoji" w:hAnsi="Segoe UI Emoji" w:cs="Segoe UI Emoji"/>
        </w:rPr>
        <w:t>📍</w:t>
      </w:r>
      <w:r>
        <w:t xml:space="preserve"> Book an On-Site Assessment</w:t>
      </w:r>
    </w:p>
    <w:p w14:paraId="372E04BA" w14:textId="77777777" w:rsidR="008003AD" w:rsidRDefault="008003AD" w:rsidP="008003AD">
      <w:r>
        <w:t xml:space="preserve">          &lt;/button&gt;</w:t>
      </w:r>
    </w:p>
    <w:p w14:paraId="7B783187" w14:textId="77777777" w:rsidR="008003AD" w:rsidRDefault="008003AD" w:rsidP="008003AD">
      <w:r>
        <w:t xml:space="preserve">        &lt;/div&gt;</w:t>
      </w:r>
    </w:p>
    <w:p w14:paraId="4D10FFB4" w14:textId="77777777" w:rsidR="008003AD" w:rsidRDefault="008003AD" w:rsidP="008003AD"/>
    <w:p w14:paraId="202E7961" w14:textId="77777777" w:rsidR="008003AD" w:rsidRDefault="008003AD" w:rsidP="008003AD">
      <w:r>
        <w:t xml:space="preserve">        </w:t>
      </w:r>
      <w:proofErr w:type="gramStart"/>
      <w:r>
        <w:t>&lt;!--</w:t>
      </w:r>
      <w:proofErr w:type="gramEnd"/>
      <w:r>
        <w:t xml:space="preserve"> Email section --&gt;</w:t>
      </w:r>
    </w:p>
    <w:p w14:paraId="31F341AD" w14:textId="77777777" w:rsidR="008003AD" w:rsidRDefault="008003AD" w:rsidP="008003AD">
      <w:r>
        <w:t xml:space="preserve">        &lt;div class="email-section" id="</w:t>
      </w:r>
      <w:proofErr w:type="spellStart"/>
      <w:r>
        <w:t>emailSection</w:t>
      </w:r>
      <w:proofErr w:type="spellEnd"/>
      <w:r>
        <w:t>"&gt;</w:t>
      </w:r>
    </w:p>
    <w:p w14:paraId="5C2B4F9B" w14:textId="77777777" w:rsidR="008003AD" w:rsidRDefault="008003AD" w:rsidP="008003AD">
      <w:r>
        <w:t xml:space="preserve">          &lt;h3 style="font-size:1</w:t>
      </w:r>
      <w:proofErr w:type="gramStart"/>
      <w:r>
        <w:t>rem;margin</w:t>
      </w:r>
      <w:proofErr w:type="gramEnd"/>
      <w:r>
        <w:t>-bottom:4px;"&gt;Email Summary&lt;/h3&gt;</w:t>
      </w:r>
    </w:p>
    <w:p w14:paraId="0499CB46" w14:textId="77777777" w:rsidR="008003AD" w:rsidRDefault="008003AD" w:rsidP="008003AD">
      <w:r>
        <w:t xml:space="preserve">          &lt;p class="email-note"&gt;</w:t>
      </w:r>
    </w:p>
    <w:p w14:paraId="1B17E75E" w14:textId="77777777" w:rsidR="008003AD" w:rsidRDefault="008003AD" w:rsidP="008003AD">
      <w:r>
        <w:t xml:space="preserve">            We’ll prepare an email with your results that you can send to yourself (and to Generator Solutions) for reference.</w:t>
      </w:r>
    </w:p>
    <w:p w14:paraId="7F13B7B1" w14:textId="77777777" w:rsidR="008003AD" w:rsidRDefault="008003AD" w:rsidP="008003AD">
      <w:r>
        <w:t xml:space="preserve">          &lt;/p&gt;</w:t>
      </w:r>
    </w:p>
    <w:p w14:paraId="327B0A7F" w14:textId="77777777" w:rsidR="008003AD" w:rsidRDefault="008003AD" w:rsidP="008003AD"/>
    <w:p w14:paraId="354E7418" w14:textId="77777777" w:rsidR="008003AD" w:rsidRDefault="008003AD" w:rsidP="008003AD">
      <w:r>
        <w:t xml:space="preserve">          &lt;div class="email-grid"&gt;</w:t>
      </w:r>
    </w:p>
    <w:p w14:paraId="1DC87AE9" w14:textId="77777777" w:rsidR="008003AD" w:rsidRDefault="008003AD" w:rsidP="008003AD">
      <w:r>
        <w:t xml:space="preserve">            &lt;label&gt;</w:t>
      </w:r>
    </w:p>
    <w:p w14:paraId="2F200D58" w14:textId="77777777" w:rsidR="008003AD" w:rsidRDefault="008003AD" w:rsidP="008003AD">
      <w:r>
        <w:t xml:space="preserve">              &lt;span style="font-size:0.85rem;"&gt;Your name&lt;/span&gt;</w:t>
      </w:r>
    </w:p>
    <w:p w14:paraId="7BACB47E" w14:textId="77777777" w:rsidR="008003AD" w:rsidRDefault="008003AD" w:rsidP="008003AD">
      <w:r>
        <w:t xml:space="preserve">              &lt;input type="text" id="</w:t>
      </w:r>
      <w:proofErr w:type="spellStart"/>
      <w:r>
        <w:t>custName</w:t>
      </w:r>
      <w:proofErr w:type="spellEnd"/>
      <w:r>
        <w:t>" placeholder="e.g. Jane Smith" /&gt;</w:t>
      </w:r>
    </w:p>
    <w:p w14:paraId="2B954993" w14:textId="77777777" w:rsidR="008003AD" w:rsidRDefault="008003AD" w:rsidP="008003AD">
      <w:r>
        <w:t xml:space="preserve">            &lt;/label&gt;</w:t>
      </w:r>
    </w:p>
    <w:p w14:paraId="1934535D" w14:textId="77777777" w:rsidR="008003AD" w:rsidRDefault="008003AD" w:rsidP="008003AD">
      <w:r>
        <w:t xml:space="preserve">            &lt;label&gt;</w:t>
      </w:r>
    </w:p>
    <w:p w14:paraId="076ECACA" w14:textId="77777777" w:rsidR="008003AD" w:rsidRDefault="008003AD" w:rsidP="008003AD">
      <w:r>
        <w:t xml:space="preserve">              &lt;span style="font-size:0.85rem;"&gt;Your email address&lt;/span&gt;</w:t>
      </w:r>
    </w:p>
    <w:p w14:paraId="40665D1B" w14:textId="77777777" w:rsidR="008003AD" w:rsidRDefault="008003AD" w:rsidP="008003AD">
      <w:r>
        <w:t xml:space="preserve">              &lt;input type="email" id="</w:t>
      </w:r>
      <w:proofErr w:type="spellStart"/>
      <w:r>
        <w:t>custEmail</w:t>
      </w:r>
      <w:proofErr w:type="spellEnd"/>
      <w:r>
        <w:t>" placeholder="you@example.com" /&gt;</w:t>
      </w:r>
    </w:p>
    <w:p w14:paraId="320EB7B7" w14:textId="77777777" w:rsidR="008003AD" w:rsidRDefault="008003AD" w:rsidP="008003AD">
      <w:r>
        <w:t xml:space="preserve">            &lt;/label&gt;</w:t>
      </w:r>
    </w:p>
    <w:p w14:paraId="79AAB853" w14:textId="77777777" w:rsidR="008003AD" w:rsidRDefault="008003AD" w:rsidP="008003AD">
      <w:r>
        <w:t xml:space="preserve">          &lt;/div&gt;</w:t>
      </w:r>
    </w:p>
    <w:p w14:paraId="256E47FB" w14:textId="77777777" w:rsidR="008003AD" w:rsidRDefault="008003AD" w:rsidP="008003AD"/>
    <w:p w14:paraId="12CC3D88" w14:textId="77777777" w:rsidR="008003AD" w:rsidRDefault="008003AD" w:rsidP="008003AD">
      <w:r>
        <w:t xml:space="preserve">          &lt;div class="buttons-row"&gt;</w:t>
      </w:r>
    </w:p>
    <w:p w14:paraId="4061399D" w14:textId="77777777" w:rsidR="008003AD" w:rsidRDefault="008003AD" w:rsidP="008003AD">
      <w:r>
        <w:t xml:space="preserve">            &lt;button class="</w:t>
      </w:r>
      <w:proofErr w:type="spellStart"/>
      <w:r>
        <w:t>btn</w:t>
      </w:r>
      <w:proofErr w:type="spellEnd"/>
      <w:r>
        <w:t>-primary" type="button" onclick="</w:t>
      </w:r>
      <w:proofErr w:type="spellStart"/>
      <w:proofErr w:type="gramStart"/>
      <w:r>
        <w:t>openEmailDraft</w:t>
      </w:r>
      <w:proofErr w:type="spellEnd"/>
      <w:r>
        <w:t>(</w:t>
      </w:r>
      <w:proofErr w:type="gramEnd"/>
      <w:r>
        <w:t>)"&gt;</w:t>
      </w:r>
    </w:p>
    <w:p w14:paraId="6CEC0024" w14:textId="77777777" w:rsidR="008003AD" w:rsidRDefault="008003AD" w:rsidP="008003AD">
      <w:r>
        <w:t xml:space="preserve">              </w:t>
      </w:r>
      <w:r>
        <w:rPr>
          <w:rFonts w:ascii="Segoe UI Emoji" w:hAnsi="Segoe UI Emoji" w:cs="Segoe UI Emoji"/>
        </w:rPr>
        <w:t>✉️</w:t>
      </w:r>
      <w:r>
        <w:t xml:space="preserve"> Open Email Draft</w:t>
      </w:r>
    </w:p>
    <w:p w14:paraId="34CE698D" w14:textId="77777777" w:rsidR="008003AD" w:rsidRDefault="008003AD" w:rsidP="008003AD">
      <w:r>
        <w:t xml:space="preserve">            &lt;/button&gt;</w:t>
      </w:r>
    </w:p>
    <w:p w14:paraId="6DB42574" w14:textId="77777777" w:rsidR="008003AD" w:rsidRDefault="008003AD" w:rsidP="008003AD">
      <w:r>
        <w:t xml:space="preserve">          &lt;/div&gt;</w:t>
      </w:r>
    </w:p>
    <w:p w14:paraId="330DCE2D" w14:textId="77777777" w:rsidR="008003AD" w:rsidRDefault="008003AD" w:rsidP="008003AD">
      <w:r>
        <w:t xml:space="preserve">          &lt;p class="notice"&gt;</w:t>
      </w:r>
    </w:p>
    <w:p w14:paraId="33AB51B7" w14:textId="77777777" w:rsidR="008003AD" w:rsidRDefault="008003AD" w:rsidP="008003AD">
      <w:r>
        <w:t xml:space="preserve">            This uses your device’s email app to create a draft addressed to </w:t>
      </w:r>
    </w:p>
    <w:p w14:paraId="4E6AAA41" w14:textId="77777777" w:rsidR="008003AD" w:rsidRDefault="008003AD" w:rsidP="008003AD">
      <w:r>
        <w:t xml:space="preserve">            &lt;strong&gt;sales@generatorsolutions.ca&lt;/strong&gt; with you on copy. </w:t>
      </w:r>
    </w:p>
    <w:p w14:paraId="6D12521B" w14:textId="77777777" w:rsidR="008003AD" w:rsidRDefault="008003AD" w:rsidP="008003AD">
      <w:r>
        <w:t xml:space="preserve">            You can review and send it from there.</w:t>
      </w:r>
    </w:p>
    <w:p w14:paraId="72E4D57C" w14:textId="77777777" w:rsidR="008003AD" w:rsidRDefault="008003AD" w:rsidP="008003AD">
      <w:r>
        <w:t xml:space="preserve">          &lt;/p&gt;</w:t>
      </w:r>
    </w:p>
    <w:p w14:paraId="4FDEE3AB" w14:textId="77777777" w:rsidR="008003AD" w:rsidRDefault="008003AD" w:rsidP="008003AD">
      <w:r>
        <w:t xml:space="preserve">        &lt;/div&gt;</w:t>
      </w:r>
    </w:p>
    <w:p w14:paraId="34D0E712" w14:textId="77777777" w:rsidR="008003AD" w:rsidRDefault="008003AD" w:rsidP="008003AD">
      <w:r>
        <w:t xml:space="preserve">      &lt;/section&gt;</w:t>
      </w:r>
    </w:p>
    <w:p w14:paraId="4D3D701C" w14:textId="77777777" w:rsidR="008003AD" w:rsidRDefault="008003AD" w:rsidP="008003AD">
      <w:r>
        <w:t xml:space="preserve">    &lt;/main&gt;</w:t>
      </w:r>
    </w:p>
    <w:p w14:paraId="4902C274" w14:textId="77777777" w:rsidR="008003AD" w:rsidRDefault="008003AD" w:rsidP="008003AD">
      <w:r>
        <w:t xml:space="preserve">  &lt;/div&gt;</w:t>
      </w:r>
    </w:p>
    <w:p w14:paraId="09EAC5A5" w14:textId="77777777" w:rsidR="008003AD" w:rsidRDefault="008003AD" w:rsidP="008003AD"/>
    <w:p w14:paraId="0EACF4D4" w14:textId="77777777" w:rsidR="008003AD" w:rsidRDefault="008003AD" w:rsidP="008003AD">
      <w:r>
        <w:t xml:space="preserve">  &lt;script&gt;</w:t>
      </w:r>
    </w:p>
    <w:p w14:paraId="1C393119" w14:textId="77777777" w:rsidR="008003AD" w:rsidRDefault="008003AD" w:rsidP="008003AD">
      <w:r>
        <w:t xml:space="preserve">    // Simple mapping text helpers</w:t>
      </w:r>
    </w:p>
    <w:p w14:paraId="591D5BE1" w14:textId="77777777" w:rsidR="008003AD" w:rsidRDefault="008003AD" w:rsidP="008003AD">
      <w:r>
        <w:t xml:space="preserve">    function </w:t>
      </w:r>
      <w:proofErr w:type="spellStart"/>
      <w:r>
        <w:t>getSqftLabel</w:t>
      </w:r>
      <w:proofErr w:type="spellEnd"/>
      <w:r>
        <w:t>(</w:t>
      </w:r>
      <w:proofErr w:type="spellStart"/>
      <w:r>
        <w:t>val</w:t>
      </w:r>
      <w:proofErr w:type="spellEnd"/>
      <w:r>
        <w:t>) {</w:t>
      </w:r>
    </w:p>
    <w:p w14:paraId="565AB1BC" w14:textId="77777777" w:rsidR="008003AD" w:rsidRDefault="008003AD" w:rsidP="008003AD">
      <w:r>
        <w:t xml:space="preserve">      switch (</w:t>
      </w:r>
      <w:proofErr w:type="spellStart"/>
      <w:r>
        <w:t>val</w:t>
      </w:r>
      <w:proofErr w:type="spellEnd"/>
      <w:r>
        <w:t>) {</w:t>
      </w:r>
    </w:p>
    <w:p w14:paraId="706161D2" w14:textId="77777777" w:rsidR="008003AD" w:rsidRDefault="008003AD" w:rsidP="008003AD">
      <w:r>
        <w:t xml:space="preserve">        case "1": return "Up to 1,500 sq. ft.</w:t>
      </w:r>
      <w:proofErr w:type="gramStart"/>
      <w:r>
        <w:t>";</w:t>
      </w:r>
      <w:proofErr w:type="gramEnd"/>
    </w:p>
    <w:p w14:paraId="62F29E09" w14:textId="77777777" w:rsidR="008003AD" w:rsidRDefault="008003AD" w:rsidP="008003AD">
      <w:r>
        <w:t xml:space="preserve">        case "2": return "1,500 – 2,500 sq. ft.</w:t>
      </w:r>
      <w:proofErr w:type="gramStart"/>
      <w:r>
        <w:t>";</w:t>
      </w:r>
      <w:proofErr w:type="gramEnd"/>
    </w:p>
    <w:p w14:paraId="10A5BD14" w14:textId="77777777" w:rsidR="008003AD" w:rsidRDefault="008003AD" w:rsidP="008003AD">
      <w:r>
        <w:t xml:space="preserve">        case "3": return "2,500 – 3,500 sq. ft.</w:t>
      </w:r>
      <w:proofErr w:type="gramStart"/>
      <w:r>
        <w:t>";</w:t>
      </w:r>
      <w:proofErr w:type="gramEnd"/>
    </w:p>
    <w:p w14:paraId="41535AC4" w14:textId="77777777" w:rsidR="008003AD" w:rsidRDefault="008003AD" w:rsidP="008003AD">
      <w:r>
        <w:t xml:space="preserve">        case "4": return "3,500+ sq. ft.</w:t>
      </w:r>
      <w:proofErr w:type="gramStart"/>
      <w:r>
        <w:t>";</w:t>
      </w:r>
      <w:proofErr w:type="gramEnd"/>
    </w:p>
    <w:p w14:paraId="35CDFB61" w14:textId="77777777" w:rsidR="008003AD" w:rsidRDefault="008003AD" w:rsidP="008003AD">
      <w:r>
        <w:t xml:space="preserve">        default: return "Not specified</w:t>
      </w:r>
      <w:proofErr w:type="gramStart"/>
      <w:r>
        <w:t>";</w:t>
      </w:r>
      <w:proofErr w:type="gramEnd"/>
    </w:p>
    <w:p w14:paraId="3A317A7A" w14:textId="77777777" w:rsidR="008003AD" w:rsidRDefault="008003AD" w:rsidP="008003AD">
      <w:r>
        <w:t xml:space="preserve">      }</w:t>
      </w:r>
    </w:p>
    <w:p w14:paraId="173463AE" w14:textId="77777777" w:rsidR="008003AD" w:rsidRDefault="008003AD" w:rsidP="008003AD">
      <w:r>
        <w:t xml:space="preserve">    }</w:t>
      </w:r>
    </w:p>
    <w:p w14:paraId="4FE0B704" w14:textId="77777777" w:rsidR="008003AD" w:rsidRDefault="008003AD" w:rsidP="008003AD"/>
    <w:p w14:paraId="7ADA061E" w14:textId="77777777" w:rsidR="008003AD" w:rsidRDefault="008003AD" w:rsidP="008003AD">
      <w:r>
        <w:t xml:space="preserve">    function </w:t>
      </w:r>
      <w:proofErr w:type="spellStart"/>
      <w:r>
        <w:t>getHeatLabel</w:t>
      </w:r>
      <w:proofErr w:type="spellEnd"/>
      <w:r>
        <w:t>(</w:t>
      </w:r>
      <w:proofErr w:type="spellStart"/>
      <w:proofErr w:type="gramStart"/>
      <w:r>
        <w:t>val</w:t>
      </w:r>
      <w:proofErr w:type="spellEnd"/>
      <w:r>
        <w:t>) {</w:t>
      </w:r>
      <w:proofErr w:type="gramEnd"/>
    </w:p>
    <w:p w14:paraId="19299BCC" w14:textId="77777777" w:rsidR="008003AD" w:rsidRDefault="008003AD" w:rsidP="008003AD">
      <w:r>
        <w:t xml:space="preserve">      switch (</w:t>
      </w:r>
      <w:proofErr w:type="spellStart"/>
      <w:r>
        <w:t>val</w:t>
      </w:r>
      <w:proofErr w:type="spellEnd"/>
      <w:r>
        <w:t>) {</w:t>
      </w:r>
    </w:p>
    <w:p w14:paraId="6C4A8DFD" w14:textId="77777777" w:rsidR="008003AD" w:rsidRDefault="008003AD" w:rsidP="008003AD">
      <w:r>
        <w:lastRenderedPageBreak/>
        <w:t xml:space="preserve">        case "propane": return "Propane furnace</w:t>
      </w:r>
      <w:proofErr w:type="gramStart"/>
      <w:r>
        <w:t>";</w:t>
      </w:r>
      <w:proofErr w:type="gramEnd"/>
    </w:p>
    <w:p w14:paraId="03361B8C" w14:textId="77777777" w:rsidR="008003AD" w:rsidRDefault="008003AD" w:rsidP="008003AD">
      <w:r>
        <w:t xml:space="preserve">        case "electric": return "Electric furnace</w:t>
      </w:r>
      <w:proofErr w:type="gramStart"/>
      <w:r>
        <w:t>";</w:t>
      </w:r>
      <w:proofErr w:type="gramEnd"/>
    </w:p>
    <w:p w14:paraId="4DCB8E6B" w14:textId="77777777" w:rsidR="008003AD" w:rsidRDefault="008003AD" w:rsidP="008003AD">
      <w:r>
        <w:t xml:space="preserve">        case "</w:t>
      </w:r>
      <w:proofErr w:type="spellStart"/>
      <w:r>
        <w:t>heatpump</w:t>
      </w:r>
      <w:proofErr w:type="spellEnd"/>
      <w:r>
        <w:t>": return "Heat pump</w:t>
      </w:r>
      <w:proofErr w:type="gramStart"/>
      <w:r>
        <w:t>";</w:t>
      </w:r>
      <w:proofErr w:type="gramEnd"/>
    </w:p>
    <w:p w14:paraId="1523806F" w14:textId="77777777" w:rsidR="008003AD" w:rsidRDefault="008003AD" w:rsidP="008003AD">
      <w:r>
        <w:t xml:space="preserve">        case "wood": return "Wood stove / wood heat</w:t>
      </w:r>
      <w:proofErr w:type="gramStart"/>
      <w:r>
        <w:t>";</w:t>
      </w:r>
      <w:proofErr w:type="gramEnd"/>
    </w:p>
    <w:p w14:paraId="0E02D97A" w14:textId="77777777" w:rsidR="008003AD" w:rsidRDefault="008003AD" w:rsidP="008003AD">
      <w:r>
        <w:t xml:space="preserve">        case "baseboard": return "Electric baseboards</w:t>
      </w:r>
      <w:proofErr w:type="gramStart"/>
      <w:r>
        <w:t>";</w:t>
      </w:r>
      <w:proofErr w:type="gramEnd"/>
    </w:p>
    <w:p w14:paraId="1E5DC4CF" w14:textId="77777777" w:rsidR="008003AD" w:rsidRDefault="008003AD" w:rsidP="008003AD">
      <w:r>
        <w:t xml:space="preserve">        case "radiant": return "Radiant floor (electric)</w:t>
      </w:r>
      <w:proofErr w:type="gramStart"/>
      <w:r>
        <w:t>";</w:t>
      </w:r>
      <w:proofErr w:type="gramEnd"/>
    </w:p>
    <w:p w14:paraId="0E54087A" w14:textId="77777777" w:rsidR="008003AD" w:rsidRDefault="008003AD" w:rsidP="008003AD">
      <w:r>
        <w:t xml:space="preserve">        default: return "Not specified</w:t>
      </w:r>
      <w:proofErr w:type="gramStart"/>
      <w:r>
        <w:t>";</w:t>
      </w:r>
      <w:proofErr w:type="gramEnd"/>
    </w:p>
    <w:p w14:paraId="48D5EA8A" w14:textId="77777777" w:rsidR="008003AD" w:rsidRDefault="008003AD" w:rsidP="008003AD">
      <w:r>
        <w:t xml:space="preserve">      }</w:t>
      </w:r>
    </w:p>
    <w:p w14:paraId="51938F24" w14:textId="77777777" w:rsidR="008003AD" w:rsidRDefault="008003AD" w:rsidP="008003AD">
      <w:r>
        <w:t xml:space="preserve">    }</w:t>
      </w:r>
    </w:p>
    <w:p w14:paraId="24E73E35" w14:textId="77777777" w:rsidR="008003AD" w:rsidRDefault="008003AD" w:rsidP="008003AD"/>
    <w:p w14:paraId="564A40D5" w14:textId="77777777" w:rsidR="008003AD" w:rsidRDefault="008003AD" w:rsidP="008003AD">
      <w:r>
        <w:t xml:space="preserve">    function </w:t>
      </w:r>
      <w:proofErr w:type="spellStart"/>
      <w:r>
        <w:t>getAcLabel</w:t>
      </w:r>
      <w:proofErr w:type="spellEnd"/>
      <w:r>
        <w:t>(</w:t>
      </w:r>
      <w:proofErr w:type="spellStart"/>
      <w:r>
        <w:t>val</w:t>
      </w:r>
      <w:proofErr w:type="spellEnd"/>
      <w:r>
        <w:t>) {</w:t>
      </w:r>
    </w:p>
    <w:p w14:paraId="79A61373" w14:textId="77777777" w:rsidR="008003AD" w:rsidRDefault="008003AD" w:rsidP="008003AD">
      <w:r>
        <w:t xml:space="preserve">      switch (</w:t>
      </w:r>
      <w:proofErr w:type="spellStart"/>
      <w:r>
        <w:t>val</w:t>
      </w:r>
      <w:proofErr w:type="spellEnd"/>
      <w:r>
        <w:t>) {</w:t>
      </w:r>
    </w:p>
    <w:p w14:paraId="73452E71" w14:textId="77777777" w:rsidR="008003AD" w:rsidRDefault="008003AD" w:rsidP="008003AD">
      <w:r>
        <w:t xml:space="preserve">        case "none": return "No central AC / no </w:t>
      </w:r>
      <w:proofErr w:type="gramStart"/>
      <w:r>
        <w:t>mini-split";</w:t>
      </w:r>
      <w:proofErr w:type="gramEnd"/>
    </w:p>
    <w:p w14:paraId="40139512" w14:textId="77777777" w:rsidR="008003AD" w:rsidRDefault="008003AD" w:rsidP="008003AD">
      <w:r>
        <w:t xml:space="preserve">        case "small": return "Central AC (2–3 tons)</w:t>
      </w:r>
      <w:proofErr w:type="gramStart"/>
      <w:r>
        <w:t>";</w:t>
      </w:r>
      <w:proofErr w:type="gramEnd"/>
    </w:p>
    <w:p w14:paraId="4A4A9C4B" w14:textId="77777777" w:rsidR="008003AD" w:rsidRDefault="008003AD" w:rsidP="008003AD">
      <w:r>
        <w:t xml:space="preserve">        case "large": return "Central AC (3–4 tons)</w:t>
      </w:r>
      <w:proofErr w:type="gramStart"/>
      <w:r>
        <w:t>";</w:t>
      </w:r>
      <w:proofErr w:type="gramEnd"/>
    </w:p>
    <w:p w14:paraId="2B5AD166" w14:textId="77777777" w:rsidR="008003AD" w:rsidRDefault="008003AD" w:rsidP="008003AD">
      <w:r>
        <w:t xml:space="preserve">        case "</w:t>
      </w:r>
      <w:proofErr w:type="spellStart"/>
      <w:r>
        <w:t>heatpump</w:t>
      </w:r>
      <w:proofErr w:type="spellEnd"/>
      <w:r>
        <w:t>": return "Heat pump</w:t>
      </w:r>
      <w:proofErr w:type="gramStart"/>
      <w:r>
        <w:t>";</w:t>
      </w:r>
      <w:proofErr w:type="gramEnd"/>
    </w:p>
    <w:p w14:paraId="561FFBF6" w14:textId="77777777" w:rsidR="008003AD" w:rsidRDefault="008003AD" w:rsidP="008003AD">
      <w:r>
        <w:t xml:space="preserve">        case "</w:t>
      </w:r>
      <w:proofErr w:type="spellStart"/>
      <w:r>
        <w:t>minisplit</w:t>
      </w:r>
      <w:proofErr w:type="spellEnd"/>
      <w:r>
        <w:t>": return "</w:t>
      </w:r>
      <w:proofErr w:type="gramStart"/>
      <w:r>
        <w:t>Mini-split</w:t>
      </w:r>
      <w:proofErr w:type="gramEnd"/>
      <w:r>
        <w:t>(s)</w:t>
      </w:r>
      <w:proofErr w:type="gramStart"/>
      <w:r>
        <w:t>";</w:t>
      </w:r>
      <w:proofErr w:type="gramEnd"/>
    </w:p>
    <w:p w14:paraId="2411F844" w14:textId="77777777" w:rsidR="008003AD" w:rsidRDefault="008003AD" w:rsidP="008003AD">
      <w:r>
        <w:t xml:space="preserve">        default: return "Not specified</w:t>
      </w:r>
      <w:proofErr w:type="gramStart"/>
      <w:r>
        <w:t>";</w:t>
      </w:r>
      <w:proofErr w:type="gramEnd"/>
    </w:p>
    <w:p w14:paraId="606E11C2" w14:textId="77777777" w:rsidR="008003AD" w:rsidRDefault="008003AD" w:rsidP="008003AD">
      <w:r>
        <w:t xml:space="preserve">      }</w:t>
      </w:r>
    </w:p>
    <w:p w14:paraId="79AC1D22" w14:textId="77777777" w:rsidR="008003AD" w:rsidRDefault="008003AD" w:rsidP="008003AD">
      <w:r>
        <w:t xml:space="preserve">    }</w:t>
      </w:r>
    </w:p>
    <w:p w14:paraId="5AE6A380" w14:textId="77777777" w:rsidR="008003AD" w:rsidRDefault="008003AD" w:rsidP="008003AD"/>
    <w:p w14:paraId="5D1B52F8" w14:textId="77777777" w:rsidR="008003AD" w:rsidRDefault="008003AD" w:rsidP="008003AD">
      <w:r>
        <w:t xml:space="preserve">    function </w:t>
      </w:r>
      <w:proofErr w:type="spellStart"/>
      <w:r>
        <w:t>getWellLabel</w:t>
      </w:r>
      <w:proofErr w:type="spellEnd"/>
      <w:r>
        <w:t>(</w:t>
      </w:r>
      <w:proofErr w:type="spellStart"/>
      <w:proofErr w:type="gramStart"/>
      <w:r>
        <w:t>val</w:t>
      </w:r>
      <w:proofErr w:type="spellEnd"/>
      <w:r>
        <w:t>) {</w:t>
      </w:r>
      <w:proofErr w:type="gramEnd"/>
    </w:p>
    <w:p w14:paraId="7C4ADC64" w14:textId="77777777" w:rsidR="008003AD" w:rsidRDefault="008003AD" w:rsidP="008003AD">
      <w:r>
        <w:t xml:space="preserve">      switch (</w:t>
      </w:r>
      <w:proofErr w:type="spellStart"/>
      <w:r>
        <w:t>val</w:t>
      </w:r>
      <w:proofErr w:type="spellEnd"/>
      <w:r>
        <w:t>) {</w:t>
      </w:r>
    </w:p>
    <w:p w14:paraId="5EF5E289" w14:textId="77777777" w:rsidR="008003AD" w:rsidRDefault="008003AD" w:rsidP="008003AD">
      <w:r>
        <w:t xml:space="preserve">        case "0.5": return "1/2 HP well pump</w:t>
      </w:r>
      <w:proofErr w:type="gramStart"/>
      <w:r>
        <w:t>";</w:t>
      </w:r>
      <w:proofErr w:type="gramEnd"/>
    </w:p>
    <w:p w14:paraId="1A008580" w14:textId="77777777" w:rsidR="008003AD" w:rsidRDefault="008003AD" w:rsidP="008003AD">
      <w:r>
        <w:t xml:space="preserve">        case "0.75": return "3/4 HP well pump</w:t>
      </w:r>
      <w:proofErr w:type="gramStart"/>
      <w:r>
        <w:t>";</w:t>
      </w:r>
      <w:proofErr w:type="gramEnd"/>
    </w:p>
    <w:p w14:paraId="210E5046" w14:textId="77777777" w:rsidR="008003AD" w:rsidRDefault="008003AD" w:rsidP="008003AD">
      <w:r>
        <w:t xml:space="preserve">        case "1.0": return "1 HP well pump</w:t>
      </w:r>
      <w:proofErr w:type="gramStart"/>
      <w:r>
        <w:t>";</w:t>
      </w:r>
      <w:proofErr w:type="gramEnd"/>
    </w:p>
    <w:p w14:paraId="3D2A5FED" w14:textId="77777777" w:rsidR="008003AD" w:rsidRDefault="008003AD" w:rsidP="008003AD">
      <w:r>
        <w:t xml:space="preserve">        default: return "No well / municipal water</w:t>
      </w:r>
      <w:proofErr w:type="gramStart"/>
      <w:r>
        <w:t>";</w:t>
      </w:r>
      <w:proofErr w:type="gramEnd"/>
    </w:p>
    <w:p w14:paraId="1DAEE06A" w14:textId="77777777" w:rsidR="008003AD" w:rsidRDefault="008003AD" w:rsidP="008003AD">
      <w:r>
        <w:t xml:space="preserve">      }</w:t>
      </w:r>
    </w:p>
    <w:p w14:paraId="58E409C3" w14:textId="77777777" w:rsidR="008003AD" w:rsidRDefault="008003AD" w:rsidP="008003AD">
      <w:r>
        <w:t xml:space="preserve">    }</w:t>
      </w:r>
    </w:p>
    <w:p w14:paraId="3F577414" w14:textId="77777777" w:rsidR="008003AD" w:rsidRDefault="008003AD" w:rsidP="008003AD"/>
    <w:p w14:paraId="190CEEDF" w14:textId="77777777" w:rsidR="008003AD" w:rsidRDefault="008003AD" w:rsidP="008003AD">
      <w:r>
        <w:t xml:space="preserve">    function </w:t>
      </w:r>
      <w:proofErr w:type="spellStart"/>
      <w:proofErr w:type="gramStart"/>
      <w:r>
        <w:t>calculateSize</w:t>
      </w:r>
      <w:proofErr w:type="spellEnd"/>
      <w:r>
        <w:t>(</w:t>
      </w:r>
      <w:proofErr w:type="gramEnd"/>
      <w:r>
        <w:t>) {</w:t>
      </w:r>
    </w:p>
    <w:p w14:paraId="20349F0E" w14:textId="77777777" w:rsidR="008003AD" w:rsidRDefault="008003AD" w:rsidP="008003AD">
      <w:r>
        <w:t xml:space="preserve">      const </w:t>
      </w:r>
      <w:proofErr w:type="spellStart"/>
      <w:r>
        <w:t>sqftVal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sqftRange</w:t>
      </w:r>
      <w:proofErr w:type="spellEnd"/>
      <w:r>
        <w:t>").</w:t>
      </w:r>
      <w:proofErr w:type="gramStart"/>
      <w:r>
        <w:t>value;</w:t>
      </w:r>
      <w:proofErr w:type="gramEnd"/>
    </w:p>
    <w:p w14:paraId="1DC69ED9" w14:textId="77777777" w:rsidR="008003AD" w:rsidRDefault="008003AD" w:rsidP="008003AD">
      <w:r>
        <w:t xml:space="preserve">      const </w:t>
      </w:r>
      <w:proofErr w:type="spellStart"/>
      <w:r>
        <w:t>heatType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heatType</w:t>
      </w:r>
      <w:proofErr w:type="spellEnd"/>
      <w:r>
        <w:t>").</w:t>
      </w:r>
      <w:proofErr w:type="gramStart"/>
      <w:r>
        <w:t>value;</w:t>
      </w:r>
      <w:proofErr w:type="gramEnd"/>
    </w:p>
    <w:p w14:paraId="67C8BE9A" w14:textId="77777777" w:rsidR="008003AD" w:rsidRDefault="008003AD" w:rsidP="008003AD">
      <w:r>
        <w:t xml:space="preserve">      const </w:t>
      </w:r>
      <w:proofErr w:type="spellStart"/>
      <w:r>
        <w:t>wellVal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wellPump</w:t>
      </w:r>
      <w:proofErr w:type="spellEnd"/>
      <w:r>
        <w:t>").</w:t>
      </w:r>
      <w:proofErr w:type="gramStart"/>
      <w:r>
        <w:t>value;</w:t>
      </w:r>
      <w:proofErr w:type="gramEnd"/>
    </w:p>
    <w:p w14:paraId="1B44F6A2" w14:textId="77777777" w:rsidR="008003AD" w:rsidRDefault="008003AD" w:rsidP="008003AD"/>
    <w:p w14:paraId="3FB672C7" w14:textId="77777777" w:rsidR="008003AD" w:rsidRDefault="008003AD" w:rsidP="008003AD">
      <w:r>
        <w:t xml:space="preserve">      const </w:t>
      </w:r>
      <w:proofErr w:type="spellStart"/>
      <w:r>
        <w:t>acRadio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('input[name="ac"</w:t>
      </w:r>
      <w:proofErr w:type="gramStart"/>
      <w:r>
        <w:t>]:checked</w:t>
      </w:r>
      <w:proofErr w:type="gramEnd"/>
      <w:r>
        <w:t>'</w:t>
      </w:r>
      <w:proofErr w:type="gramStart"/>
      <w:r>
        <w:t>);</w:t>
      </w:r>
      <w:proofErr w:type="gramEnd"/>
    </w:p>
    <w:p w14:paraId="555E1289" w14:textId="77777777" w:rsidR="008003AD" w:rsidRDefault="008003AD" w:rsidP="008003AD">
      <w:r>
        <w:t xml:space="preserve">      const </w:t>
      </w:r>
      <w:proofErr w:type="spellStart"/>
      <w:r>
        <w:t>acVal</w:t>
      </w:r>
      <w:proofErr w:type="spellEnd"/>
      <w:r>
        <w:t xml:space="preserve"> = </w:t>
      </w:r>
      <w:proofErr w:type="spellStart"/>
      <w:proofErr w:type="gramStart"/>
      <w:r>
        <w:t>acRadio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acRadio.value</w:t>
      </w:r>
      <w:proofErr w:type="spellEnd"/>
      <w:r>
        <w:t xml:space="preserve"> :</w:t>
      </w:r>
      <w:proofErr w:type="gramEnd"/>
      <w:r>
        <w:t xml:space="preserve"> "none</w:t>
      </w:r>
      <w:proofErr w:type="gramStart"/>
      <w:r>
        <w:t>";</w:t>
      </w:r>
      <w:proofErr w:type="gramEnd"/>
    </w:p>
    <w:p w14:paraId="14F9EE3C" w14:textId="77777777" w:rsidR="008003AD" w:rsidRDefault="008003AD" w:rsidP="008003AD"/>
    <w:p w14:paraId="53352CD1" w14:textId="77777777" w:rsidR="008003AD" w:rsidRDefault="008003AD" w:rsidP="008003AD">
      <w:r>
        <w:t xml:space="preserve">      const </w:t>
      </w:r>
      <w:proofErr w:type="spellStart"/>
      <w:r>
        <w:t>modeRadio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('input[name="mode"</w:t>
      </w:r>
      <w:proofErr w:type="gramStart"/>
      <w:r>
        <w:t>]:checked</w:t>
      </w:r>
      <w:proofErr w:type="gramEnd"/>
      <w:r>
        <w:t>'</w:t>
      </w:r>
      <w:proofErr w:type="gramStart"/>
      <w:r>
        <w:t>);</w:t>
      </w:r>
      <w:proofErr w:type="gramEnd"/>
    </w:p>
    <w:p w14:paraId="3A053088" w14:textId="77777777" w:rsidR="008003AD" w:rsidRDefault="008003AD" w:rsidP="008003AD">
      <w:r>
        <w:t xml:space="preserve">      const mode = </w:t>
      </w:r>
      <w:proofErr w:type="spellStart"/>
      <w:proofErr w:type="gramStart"/>
      <w:r>
        <w:t>modeRadio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modeRadio.value</w:t>
      </w:r>
      <w:proofErr w:type="spellEnd"/>
      <w:r>
        <w:t xml:space="preserve"> :</w:t>
      </w:r>
      <w:proofErr w:type="gramEnd"/>
      <w:r>
        <w:t xml:space="preserve"> "essential</w:t>
      </w:r>
      <w:proofErr w:type="gramStart"/>
      <w:r>
        <w:t>";</w:t>
      </w:r>
      <w:proofErr w:type="gramEnd"/>
    </w:p>
    <w:p w14:paraId="7423ACBE" w14:textId="77777777" w:rsidR="008003AD" w:rsidRDefault="008003AD" w:rsidP="008003AD"/>
    <w:p w14:paraId="17A6DEFA" w14:textId="77777777" w:rsidR="008003AD" w:rsidRDefault="008003AD" w:rsidP="008003AD">
      <w:r>
        <w:t xml:space="preserve">      const appliances = </w:t>
      </w:r>
      <w:proofErr w:type="spellStart"/>
      <w:r>
        <w:t>Array.from</w:t>
      </w:r>
      <w:proofErr w:type="spellEnd"/>
      <w:r>
        <w:t>(</w:t>
      </w:r>
    </w:p>
    <w:p w14:paraId="77C4CA4C" w14:textId="77777777" w:rsidR="008003AD" w:rsidRDefault="008003AD" w:rsidP="008003AD">
      <w:r>
        <w:t xml:space="preserve">        </w:t>
      </w:r>
      <w:proofErr w:type="spellStart"/>
      <w:proofErr w:type="gramStart"/>
      <w:r>
        <w:t>document.querySelectorAll</w:t>
      </w:r>
      <w:proofErr w:type="spellEnd"/>
      <w:r>
        <w:t>('#</w:t>
      </w:r>
      <w:proofErr w:type="spellStart"/>
      <w:proofErr w:type="gramEnd"/>
      <w:r>
        <w:t>applianceGroup</w:t>
      </w:r>
      <w:proofErr w:type="spellEnd"/>
      <w:r>
        <w:t xml:space="preserve"> input[type="checkbox"</w:t>
      </w:r>
      <w:proofErr w:type="gramStart"/>
      <w:r>
        <w:t>]:checked</w:t>
      </w:r>
      <w:proofErr w:type="gramEnd"/>
      <w:r>
        <w:t>')</w:t>
      </w:r>
    </w:p>
    <w:p w14:paraId="5391CFA0" w14:textId="77777777" w:rsidR="008003AD" w:rsidRDefault="008003AD" w:rsidP="008003AD">
      <w:r>
        <w:t xml:space="preserve">      </w:t>
      </w:r>
      <w:proofErr w:type="gramStart"/>
      <w:r>
        <w:t>).map</w:t>
      </w:r>
      <w:proofErr w:type="gramEnd"/>
      <w:r>
        <w:t>(</w:t>
      </w:r>
      <w:proofErr w:type="spellStart"/>
      <w:r>
        <w:t>cb</w:t>
      </w:r>
      <w:proofErr w:type="spellEnd"/>
      <w:r>
        <w:t xml:space="preserve"> =&gt; </w:t>
      </w:r>
      <w:proofErr w:type="spellStart"/>
      <w:r>
        <w:t>cb.value</w:t>
      </w:r>
      <w:proofErr w:type="spellEnd"/>
      <w:proofErr w:type="gramStart"/>
      <w:r>
        <w:t>);</w:t>
      </w:r>
      <w:proofErr w:type="gramEnd"/>
    </w:p>
    <w:p w14:paraId="1BD71D72" w14:textId="77777777" w:rsidR="008003AD" w:rsidRDefault="008003AD" w:rsidP="008003AD"/>
    <w:p w14:paraId="26915C9B" w14:textId="77777777" w:rsidR="008003AD" w:rsidRDefault="008003AD" w:rsidP="008003AD">
      <w:r>
        <w:t xml:space="preserve">      // Rough internal "load score" – intentionally conservative, can be tuned</w:t>
      </w:r>
    </w:p>
    <w:p w14:paraId="319A7702" w14:textId="77777777" w:rsidR="008003AD" w:rsidRDefault="008003AD" w:rsidP="008003AD">
      <w:r>
        <w:t xml:space="preserve">      let </w:t>
      </w:r>
      <w:proofErr w:type="spellStart"/>
      <w:r>
        <w:t>loadScore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0DD45342" w14:textId="77777777" w:rsidR="008003AD" w:rsidRDefault="008003AD" w:rsidP="008003AD"/>
    <w:p w14:paraId="258AC20D" w14:textId="77777777" w:rsidR="008003AD" w:rsidRDefault="008003AD" w:rsidP="008003AD">
      <w:r>
        <w:t xml:space="preserve">      // Base by square footage</w:t>
      </w:r>
    </w:p>
    <w:p w14:paraId="5743339B" w14:textId="77777777" w:rsidR="008003AD" w:rsidRDefault="008003AD" w:rsidP="008003AD">
      <w:r>
        <w:t xml:space="preserve">      switch (</w:t>
      </w:r>
      <w:proofErr w:type="spellStart"/>
      <w:proofErr w:type="gramStart"/>
      <w:r>
        <w:t>sqftVal</w:t>
      </w:r>
      <w:proofErr w:type="spellEnd"/>
      <w:r>
        <w:t>) {</w:t>
      </w:r>
      <w:proofErr w:type="gramEnd"/>
    </w:p>
    <w:p w14:paraId="481F94B4" w14:textId="77777777" w:rsidR="008003AD" w:rsidRDefault="008003AD" w:rsidP="008003AD">
      <w:r>
        <w:t xml:space="preserve">        case "1": </w:t>
      </w:r>
      <w:proofErr w:type="spellStart"/>
      <w:r>
        <w:t>loadScore</w:t>
      </w:r>
      <w:proofErr w:type="spellEnd"/>
      <w:r>
        <w:t xml:space="preserve"> += 6; </w:t>
      </w:r>
      <w:proofErr w:type="gramStart"/>
      <w:r>
        <w:t>break;</w:t>
      </w:r>
      <w:proofErr w:type="gramEnd"/>
    </w:p>
    <w:p w14:paraId="7E989D98" w14:textId="77777777" w:rsidR="008003AD" w:rsidRDefault="008003AD" w:rsidP="008003AD">
      <w:r>
        <w:t xml:space="preserve">        case "2": </w:t>
      </w:r>
      <w:proofErr w:type="spellStart"/>
      <w:r>
        <w:t>loadScore</w:t>
      </w:r>
      <w:proofErr w:type="spellEnd"/>
      <w:r>
        <w:t xml:space="preserve"> += 10; </w:t>
      </w:r>
      <w:proofErr w:type="gramStart"/>
      <w:r>
        <w:t>break;</w:t>
      </w:r>
      <w:proofErr w:type="gramEnd"/>
    </w:p>
    <w:p w14:paraId="3FE2D91D" w14:textId="77777777" w:rsidR="008003AD" w:rsidRDefault="008003AD" w:rsidP="008003AD">
      <w:r>
        <w:t xml:space="preserve">        case "3": </w:t>
      </w:r>
      <w:proofErr w:type="spellStart"/>
      <w:r>
        <w:t>loadScore</w:t>
      </w:r>
      <w:proofErr w:type="spellEnd"/>
      <w:r>
        <w:t xml:space="preserve"> += 14; </w:t>
      </w:r>
      <w:proofErr w:type="gramStart"/>
      <w:r>
        <w:t>break;</w:t>
      </w:r>
      <w:proofErr w:type="gramEnd"/>
    </w:p>
    <w:p w14:paraId="7CB001FA" w14:textId="77777777" w:rsidR="008003AD" w:rsidRDefault="008003AD" w:rsidP="008003AD">
      <w:r>
        <w:t xml:space="preserve">        case "4": </w:t>
      </w:r>
      <w:proofErr w:type="spellStart"/>
      <w:r>
        <w:t>loadScore</w:t>
      </w:r>
      <w:proofErr w:type="spellEnd"/>
      <w:r>
        <w:t xml:space="preserve"> += 18; </w:t>
      </w:r>
      <w:proofErr w:type="gramStart"/>
      <w:r>
        <w:t>break;</w:t>
      </w:r>
      <w:proofErr w:type="gramEnd"/>
    </w:p>
    <w:p w14:paraId="0748C8DD" w14:textId="77777777" w:rsidR="008003AD" w:rsidRDefault="008003AD" w:rsidP="008003AD">
      <w:r>
        <w:t xml:space="preserve">        default: </w:t>
      </w:r>
      <w:proofErr w:type="spellStart"/>
      <w:r>
        <w:t>loadScore</w:t>
      </w:r>
      <w:proofErr w:type="spellEnd"/>
      <w:r>
        <w:t xml:space="preserve"> += 0; </w:t>
      </w:r>
      <w:proofErr w:type="gramStart"/>
      <w:r>
        <w:t>break;</w:t>
      </w:r>
      <w:proofErr w:type="gramEnd"/>
    </w:p>
    <w:p w14:paraId="0E4E6F46" w14:textId="77777777" w:rsidR="008003AD" w:rsidRDefault="008003AD" w:rsidP="008003AD">
      <w:r>
        <w:t xml:space="preserve">      }</w:t>
      </w:r>
    </w:p>
    <w:p w14:paraId="720F919D" w14:textId="77777777" w:rsidR="008003AD" w:rsidRDefault="008003AD" w:rsidP="008003AD"/>
    <w:p w14:paraId="5A523549" w14:textId="77777777" w:rsidR="008003AD" w:rsidRDefault="008003AD" w:rsidP="008003AD">
      <w:r>
        <w:lastRenderedPageBreak/>
        <w:t xml:space="preserve">      // Heating impact</w:t>
      </w:r>
    </w:p>
    <w:p w14:paraId="1ED31819" w14:textId="77777777" w:rsidR="008003AD" w:rsidRDefault="008003AD" w:rsidP="008003AD">
      <w:r>
        <w:t xml:space="preserve">      switch (</w:t>
      </w:r>
      <w:proofErr w:type="spellStart"/>
      <w:proofErr w:type="gramStart"/>
      <w:r>
        <w:t>heatType</w:t>
      </w:r>
      <w:proofErr w:type="spellEnd"/>
      <w:r>
        <w:t>) {</w:t>
      </w:r>
      <w:proofErr w:type="gramEnd"/>
    </w:p>
    <w:p w14:paraId="2350441C" w14:textId="77777777" w:rsidR="008003AD" w:rsidRDefault="008003AD" w:rsidP="008003AD">
      <w:r>
        <w:t xml:space="preserve">        case "propane":</w:t>
      </w:r>
    </w:p>
    <w:p w14:paraId="5951B585" w14:textId="77777777" w:rsidR="008003AD" w:rsidRDefault="008003AD" w:rsidP="008003AD">
      <w:r>
        <w:t xml:space="preserve">          </w:t>
      </w:r>
      <w:proofErr w:type="spellStart"/>
      <w:r>
        <w:t>loadScore</w:t>
      </w:r>
      <w:proofErr w:type="spellEnd"/>
      <w:r>
        <w:t xml:space="preserve"> += 2; // blower only</w:t>
      </w:r>
    </w:p>
    <w:p w14:paraId="2EAD96DE" w14:textId="77777777" w:rsidR="008003AD" w:rsidRDefault="008003AD" w:rsidP="008003AD">
      <w:r>
        <w:t xml:space="preserve">          </w:t>
      </w:r>
      <w:proofErr w:type="gramStart"/>
      <w:r>
        <w:t>break;</w:t>
      </w:r>
      <w:proofErr w:type="gramEnd"/>
    </w:p>
    <w:p w14:paraId="54819D89" w14:textId="77777777" w:rsidR="008003AD" w:rsidRDefault="008003AD" w:rsidP="008003AD">
      <w:r>
        <w:t xml:space="preserve">        case "electric":</w:t>
      </w:r>
    </w:p>
    <w:p w14:paraId="0B857746" w14:textId="77777777" w:rsidR="008003AD" w:rsidRDefault="008003AD" w:rsidP="008003AD">
      <w:r>
        <w:t xml:space="preserve">          </w:t>
      </w:r>
      <w:proofErr w:type="spellStart"/>
      <w:r>
        <w:t>loadScore</w:t>
      </w:r>
      <w:proofErr w:type="spellEnd"/>
      <w:r>
        <w:t xml:space="preserve"> += </w:t>
      </w:r>
      <w:proofErr w:type="gramStart"/>
      <w:r>
        <w:t>12;</w:t>
      </w:r>
      <w:proofErr w:type="gramEnd"/>
    </w:p>
    <w:p w14:paraId="1A3D7E7E" w14:textId="77777777" w:rsidR="008003AD" w:rsidRDefault="008003AD" w:rsidP="008003AD">
      <w:r>
        <w:t xml:space="preserve">          </w:t>
      </w:r>
      <w:proofErr w:type="gramStart"/>
      <w:r>
        <w:t>break;</w:t>
      </w:r>
      <w:proofErr w:type="gramEnd"/>
    </w:p>
    <w:p w14:paraId="442A54E1" w14:textId="77777777" w:rsidR="008003AD" w:rsidRDefault="008003AD" w:rsidP="008003AD">
      <w:r>
        <w:t xml:space="preserve">        case "</w:t>
      </w:r>
      <w:proofErr w:type="spellStart"/>
      <w:r>
        <w:t>heatpump</w:t>
      </w:r>
      <w:proofErr w:type="spellEnd"/>
      <w:r>
        <w:t>":</w:t>
      </w:r>
    </w:p>
    <w:p w14:paraId="270722EB" w14:textId="77777777" w:rsidR="008003AD" w:rsidRDefault="008003AD" w:rsidP="008003AD">
      <w:r>
        <w:t xml:space="preserve">          </w:t>
      </w:r>
      <w:proofErr w:type="spellStart"/>
      <w:r>
        <w:t>loadScore</w:t>
      </w:r>
      <w:proofErr w:type="spellEnd"/>
      <w:r>
        <w:t xml:space="preserve"> += </w:t>
      </w:r>
      <w:proofErr w:type="gramStart"/>
      <w:r>
        <w:t>8;</w:t>
      </w:r>
      <w:proofErr w:type="gramEnd"/>
    </w:p>
    <w:p w14:paraId="57D3496B" w14:textId="77777777" w:rsidR="008003AD" w:rsidRDefault="008003AD" w:rsidP="008003AD">
      <w:r>
        <w:t xml:space="preserve">          </w:t>
      </w:r>
      <w:proofErr w:type="gramStart"/>
      <w:r>
        <w:t>break;</w:t>
      </w:r>
      <w:proofErr w:type="gramEnd"/>
    </w:p>
    <w:p w14:paraId="5FB4629D" w14:textId="77777777" w:rsidR="008003AD" w:rsidRDefault="008003AD" w:rsidP="008003AD">
      <w:r>
        <w:t xml:space="preserve">        case "wood":</w:t>
      </w:r>
    </w:p>
    <w:p w14:paraId="26380B96" w14:textId="77777777" w:rsidR="008003AD" w:rsidRDefault="008003AD" w:rsidP="008003AD">
      <w:r>
        <w:t xml:space="preserve">          </w:t>
      </w:r>
      <w:proofErr w:type="spellStart"/>
      <w:r>
        <w:t>loadScore</w:t>
      </w:r>
      <w:proofErr w:type="spellEnd"/>
      <w:r>
        <w:t xml:space="preserve"> += 0; // minimal electrical</w:t>
      </w:r>
    </w:p>
    <w:p w14:paraId="4F213835" w14:textId="77777777" w:rsidR="008003AD" w:rsidRDefault="008003AD" w:rsidP="008003AD">
      <w:r>
        <w:t xml:space="preserve">          </w:t>
      </w:r>
      <w:proofErr w:type="gramStart"/>
      <w:r>
        <w:t>break;</w:t>
      </w:r>
      <w:proofErr w:type="gramEnd"/>
    </w:p>
    <w:p w14:paraId="4876245E" w14:textId="77777777" w:rsidR="008003AD" w:rsidRDefault="008003AD" w:rsidP="008003AD">
      <w:r>
        <w:t xml:space="preserve">        case "baseboard":</w:t>
      </w:r>
    </w:p>
    <w:p w14:paraId="775DFF30" w14:textId="77777777" w:rsidR="008003AD" w:rsidRDefault="008003AD" w:rsidP="008003AD">
      <w:r>
        <w:t xml:space="preserve">          </w:t>
      </w:r>
      <w:proofErr w:type="spellStart"/>
      <w:r>
        <w:t>loadScore</w:t>
      </w:r>
      <w:proofErr w:type="spellEnd"/>
      <w:r>
        <w:t xml:space="preserve"> += </w:t>
      </w:r>
      <w:proofErr w:type="gramStart"/>
      <w:r>
        <w:t>10;</w:t>
      </w:r>
      <w:proofErr w:type="gramEnd"/>
    </w:p>
    <w:p w14:paraId="6C13DADB" w14:textId="77777777" w:rsidR="008003AD" w:rsidRDefault="008003AD" w:rsidP="008003AD">
      <w:r>
        <w:t xml:space="preserve">          </w:t>
      </w:r>
      <w:proofErr w:type="gramStart"/>
      <w:r>
        <w:t>break;</w:t>
      </w:r>
      <w:proofErr w:type="gramEnd"/>
    </w:p>
    <w:p w14:paraId="50BFFEAA" w14:textId="77777777" w:rsidR="008003AD" w:rsidRDefault="008003AD" w:rsidP="008003AD">
      <w:r>
        <w:t xml:space="preserve">        case "radiant":</w:t>
      </w:r>
    </w:p>
    <w:p w14:paraId="7099AA61" w14:textId="77777777" w:rsidR="008003AD" w:rsidRDefault="008003AD" w:rsidP="008003AD">
      <w:r>
        <w:t xml:space="preserve">          </w:t>
      </w:r>
      <w:proofErr w:type="spellStart"/>
      <w:r>
        <w:t>loadScore</w:t>
      </w:r>
      <w:proofErr w:type="spellEnd"/>
      <w:r>
        <w:t xml:space="preserve"> += </w:t>
      </w:r>
      <w:proofErr w:type="gramStart"/>
      <w:r>
        <w:t>10;</w:t>
      </w:r>
      <w:proofErr w:type="gramEnd"/>
    </w:p>
    <w:p w14:paraId="522A3749" w14:textId="77777777" w:rsidR="008003AD" w:rsidRDefault="008003AD" w:rsidP="008003AD">
      <w:r>
        <w:t xml:space="preserve">          </w:t>
      </w:r>
      <w:proofErr w:type="gramStart"/>
      <w:r>
        <w:t>break;</w:t>
      </w:r>
      <w:proofErr w:type="gramEnd"/>
    </w:p>
    <w:p w14:paraId="3897C2A9" w14:textId="77777777" w:rsidR="008003AD" w:rsidRDefault="008003AD" w:rsidP="008003AD">
      <w:r>
        <w:t xml:space="preserve">      }</w:t>
      </w:r>
    </w:p>
    <w:p w14:paraId="3113B0C0" w14:textId="77777777" w:rsidR="008003AD" w:rsidRDefault="008003AD" w:rsidP="008003AD"/>
    <w:p w14:paraId="5B708A0B" w14:textId="77777777" w:rsidR="008003AD" w:rsidRDefault="008003AD" w:rsidP="008003AD">
      <w:r>
        <w:t xml:space="preserve">      // AC / cooling</w:t>
      </w:r>
    </w:p>
    <w:p w14:paraId="076CAF1A" w14:textId="77777777" w:rsidR="008003AD" w:rsidRDefault="008003AD" w:rsidP="008003AD">
      <w:r>
        <w:t xml:space="preserve">      switch (</w:t>
      </w:r>
      <w:proofErr w:type="spellStart"/>
      <w:r>
        <w:t>acVal</w:t>
      </w:r>
      <w:proofErr w:type="spellEnd"/>
      <w:r>
        <w:t>) {</w:t>
      </w:r>
    </w:p>
    <w:p w14:paraId="6F862985" w14:textId="77777777" w:rsidR="008003AD" w:rsidRDefault="008003AD" w:rsidP="008003AD">
      <w:r>
        <w:t xml:space="preserve">        case "none": </w:t>
      </w:r>
      <w:proofErr w:type="gramStart"/>
      <w:r>
        <w:t>break;</w:t>
      </w:r>
      <w:proofErr w:type="gramEnd"/>
    </w:p>
    <w:p w14:paraId="08F3D28C" w14:textId="77777777" w:rsidR="008003AD" w:rsidRDefault="008003AD" w:rsidP="008003AD">
      <w:r>
        <w:t xml:space="preserve">        case "small": </w:t>
      </w:r>
      <w:proofErr w:type="spellStart"/>
      <w:r>
        <w:t>loadScore</w:t>
      </w:r>
      <w:proofErr w:type="spellEnd"/>
      <w:r>
        <w:t xml:space="preserve"> += 6; </w:t>
      </w:r>
      <w:proofErr w:type="gramStart"/>
      <w:r>
        <w:t>break;</w:t>
      </w:r>
      <w:proofErr w:type="gramEnd"/>
    </w:p>
    <w:p w14:paraId="0CE108D3" w14:textId="77777777" w:rsidR="008003AD" w:rsidRDefault="008003AD" w:rsidP="008003AD">
      <w:r>
        <w:t xml:space="preserve">        case "large": </w:t>
      </w:r>
      <w:proofErr w:type="spellStart"/>
      <w:r>
        <w:t>loadScore</w:t>
      </w:r>
      <w:proofErr w:type="spellEnd"/>
      <w:r>
        <w:t xml:space="preserve"> += 9; </w:t>
      </w:r>
      <w:proofErr w:type="gramStart"/>
      <w:r>
        <w:t>break;</w:t>
      </w:r>
      <w:proofErr w:type="gramEnd"/>
    </w:p>
    <w:p w14:paraId="301C3077" w14:textId="77777777" w:rsidR="008003AD" w:rsidRDefault="008003AD" w:rsidP="008003AD">
      <w:r>
        <w:t xml:space="preserve">        case "</w:t>
      </w:r>
      <w:proofErr w:type="spellStart"/>
      <w:r>
        <w:t>heatpump</w:t>
      </w:r>
      <w:proofErr w:type="spellEnd"/>
      <w:r>
        <w:t xml:space="preserve">": </w:t>
      </w:r>
      <w:proofErr w:type="spellStart"/>
      <w:r>
        <w:t>loadScore</w:t>
      </w:r>
      <w:proofErr w:type="spellEnd"/>
      <w:r>
        <w:t xml:space="preserve"> += 8; </w:t>
      </w:r>
      <w:proofErr w:type="gramStart"/>
      <w:r>
        <w:t>break;</w:t>
      </w:r>
      <w:proofErr w:type="gramEnd"/>
    </w:p>
    <w:p w14:paraId="447C0658" w14:textId="77777777" w:rsidR="008003AD" w:rsidRDefault="008003AD" w:rsidP="008003AD">
      <w:r>
        <w:t xml:space="preserve">        case "</w:t>
      </w:r>
      <w:proofErr w:type="spellStart"/>
      <w:r>
        <w:t>minisplit</w:t>
      </w:r>
      <w:proofErr w:type="spellEnd"/>
      <w:r>
        <w:t xml:space="preserve">": </w:t>
      </w:r>
      <w:proofErr w:type="spellStart"/>
      <w:r>
        <w:t>loadScore</w:t>
      </w:r>
      <w:proofErr w:type="spellEnd"/>
      <w:r>
        <w:t xml:space="preserve"> += 4; </w:t>
      </w:r>
      <w:proofErr w:type="gramStart"/>
      <w:r>
        <w:t>break;</w:t>
      </w:r>
      <w:proofErr w:type="gramEnd"/>
    </w:p>
    <w:p w14:paraId="650C31E3" w14:textId="77777777" w:rsidR="008003AD" w:rsidRDefault="008003AD" w:rsidP="008003AD">
      <w:r>
        <w:t xml:space="preserve">      }</w:t>
      </w:r>
    </w:p>
    <w:p w14:paraId="1FE2BC17" w14:textId="77777777" w:rsidR="008003AD" w:rsidRDefault="008003AD" w:rsidP="008003AD"/>
    <w:p w14:paraId="5856840A" w14:textId="77777777" w:rsidR="008003AD" w:rsidRDefault="008003AD" w:rsidP="008003AD">
      <w:r>
        <w:t xml:space="preserve">      // Well pump</w:t>
      </w:r>
    </w:p>
    <w:p w14:paraId="0A144AA1" w14:textId="77777777" w:rsidR="008003AD" w:rsidRDefault="008003AD" w:rsidP="008003AD">
      <w:r>
        <w:t xml:space="preserve">      switch (</w:t>
      </w:r>
      <w:proofErr w:type="spellStart"/>
      <w:r>
        <w:t>wellVal</w:t>
      </w:r>
      <w:proofErr w:type="spellEnd"/>
      <w:r>
        <w:t>) {</w:t>
      </w:r>
    </w:p>
    <w:p w14:paraId="477FB18B" w14:textId="77777777" w:rsidR="008003AD" w:rsidRDefault="008003AD" w:rsidP="008003AD">
      <w:r>
        <w:t xml:space="preserve">        case "0.5": </w:t>
      </w:r>
      <w:proofErr w:type="spellStart"/>
      <w:r>
        <w:t>loadScore</w:t>
      </w:r>
      <w:proofErr w:type="spellEnd"/>
      <w:r>
        <w:t xml:space="preserve"> += 2; </w:t>
      </w:r>
      <w:proofErr w:type="gramStart"/>
      <w:r>
        <w:t>break;</w:t>
      </w:r>
      <w:proofErr w:type="gramEnd"/>
    </w:p>
    <w:p w14:paraId="08CAFE09" w14:textId="77777777" w:rsidR="008003AD" w:rsidRDefault="008003AD" w:rsidP="008003AD">
      <w:r>
        <w:t xml:space="preserve">        case "0.75": </w:t>
      </w:r>
      <w:proofErr w:type="spellStart"/>
      <w:r>
        <w:t>loadScore</w:t>
      </w:r>
      <w:proofErr w:type="spellEnd"/>
      <w:r>
        <w:t xml:space="preserve"> += 3; </w:t>
      </w:r>
      <w:proofErr w:type="gramStart"/>
      <w:r>
        <w:t>break;</w:t>
      </w:r>
      <w:proofErr w:type="gramEnd"/>
    </w:p>
    <w:p w14:paraId="6E805F41" w14:textId="77777777" w:rsidR="008003AD" w:rsidRDefault="008003AD" w:rsidP="008003AD">
      <w:r>
        <w:t xml:space="preserve">        case "1.0": </w:t>
      </w:r>
      <w:proofErr w:type="spellStart"/>
      <w:r>
        <w:t>loadScore</w:t>
      </w:r>
      <w:proofErr w:type="spellEnd"/>
      <w:r>
        <w:t xml:space="preserve"> += 4; </w:t>
      </w:r>
      <w:proofErr w:type="gramStart"/>
      <w:r>
        <w:t>break;</w:t>
      </w:r>
      <w:proofErr w:type="gramEnd"/>
    </w:p>
    <w:p w14:paraId="4DD34576" w14:textId="77777777" w:rsidR="008003AD" w:rsidRDefault="008003AD" w:rsidP="008003AD">
      <w:r>
        <w:t xml:space="preserve">      }</w:t>
      </w:r>
    </w:p>
    <w:p w14:paraId="3D1C9BA8" w14:textId="77777777" w:rsidR="008003AD" w:rsidRDefault="008003AD" w:rsidP="008003AD"/>
    <w:p w14:paraId="0D8C4311" w14:textId="77777777" w:rsidR="008003AD" w:rsidRDefault="008003AD" w:rsidP="008003AD">
      <w:r>
        <w:t xml:space="preserve">      // Appliances – rough kW equivalents</w:t>
      </w:r>
    </w:p>
    <w:p w14:paraId="58F59E25" w14:textId="77777777" w:rsidR="008003AD" w:rsidRDefault="008003AD" w:rsidP="008003AD">
      <w:r>
        <w:t xml:space="preserve">      const </w:t>
      </w:r>
      <w:proofErr w:type="spellStart"/>
      <w:r>
        <w:t>applianceMap</w:t>
      </w:r>
      <w:proofErr w:type="spellEnd"/>
      <w:r>
        <w:t xml:space="preserve"> = {</w:t>
      </w:r>
    </w:p>
    <w:p w14:paraId="61C0C968" w14:textId="77777777" w:rsidR="008003AD" w:rsidRDefault="008003AD" w:rsidP="008003AD">
      <w:r>
        <w:t xml:space="preserve">        fridge: 1,</w:t>
      </w:r>
    </w:p>
    <w:p w14:paraId="3BFB7E10" w14:textId="77777777" w:rsidR="008003AD" w:rsidRDefault="008003AD" w:rsidP="008003AD">
      <w:r>
        <w:t xml:space="preserve">        freezer: 1,</w:t>
      </w:r>
    </w:p>
    <w:p w14:paraId="3A1FF924" w14:textId="77777777" w:rsidR="008003AD" w:rsidRDefault="008003AD" w:rsidP="008003AD">
      <w:r>
        <w:t xml:space="preserve">        microwave: 1.5,</w:t>
      </w:r>
    </w:p>
    <w:p w14:paraId="77A59EEF" w14:textId="77777777" w:rsidR="008003AD" w:rsidRDefault="008003AD" w:rsidP="008003AD">
      <w:r>
        <w:t xml:space="preserve">        </w:t>
      </w:r>
      <w:proofErr w:type="spellStart"/>
      <w:r>
        <w:t>elecStove</w:t>
      </w:r>
      <w:proofErr w:type="spellEnd"/>
      <w:r>
        <w:t>: 6,</w:t>
      </w:r>
    </w:p>
    <w:p w14:paraId="27CF3442" w14:textId="77777777" w:rsidR="008003AD" w:rsidRDefault="008003AD" w:rsidP="008003AD">
      <w:r>
        <w:t xml:space="preserve">        </w:t>
      </w:r>
      <w:proofErr w:type="spellStart"/>
      <w:r>
        <w:t>gasStoveIgnitor</w:t>
      </w:r>
      <w:proofErr w:type="spellEnd"/>
      <w:r>
        <w:t>: 0.3,</w:t>
      </w:r>
    </w:p>
    <w:p w14:paraId="53147E26" w14:textId="77777777" w:rsidR="008003AD" w:rsidRDefault="008003AD" w:rsidP="008003AD">
      <w:r>
        <w:t xml:space="preserve">        dishwasher: 1.5,</w:t>
      </w:r>
    </w:p>
    <w:p w14:paraId="54385E28" w14:textId="77777777" w:rsidR="008003AD" w:rsidRDefault="008003AD" w:rsidP="008003AD">
      <w:r>
        <w:t xml:space="preserve">        washer: 1,</w:t>
      </w:r>
    </w:p>
    <w:p w14:paraId="11810305" w14:textId="77777777" w:rsidR="008003AD" w:rsidRDefault="008003AD" w:rsidP="008003AD">
      <w:r>
        <w:t xml:space="preserve">        </w:t>
      </w:r>
      <w:proofErr w:type="spellStart"/>
      <w:r>
        <w:t>dryerElec</w:t>
      </w:r>
      <w:proofErr w:type="spellEnd"/>
      <w:r>
        <w:t>: 5,</w:t>
      </w:r>
    </w:p>
    <w:p w14:paraId="1D5D8C2B" w14:textId="77777777" w:rsidR="008003AD" w:rsidRDefault="008003AD" w:rsidP="008003AD">
      <w:r>
        <w:t xml:space="preserve">        </w:t>
      </w:r>
      <w:proofErr w:type="spellStart"/>
      <w:r>
        <w:t>dryerGas</w:t>
      </w:r>
      <w:proofErr w:type="spellEnd"/>
      <w:r>
        <w:t>: 1,</w:t>
      </w:r>
    </w:p>
    <w:p w14:paraId="28D70DB0" w14:textId="77777777" w:rsidR="008003AD" w:rsidRDefault="008003AD" w:rsidP="008003AD">
      <w:r>
        <w:t xml:space="preserve">        sump: 2,</w:t>
      </w:r>
    </w:p>
    <w:p w14:paraId="5D34D807" w14:textId="77777777" w:rsidR="008003AD" w:rsidRDefault="008003AD" w:rsidP="008003AD">
      <w:r>
        <w:t xml:space="preserve">        </w:t>
      </w:r>
      <w:proofErr w:type="spellStart"/>
      <w:r>
        <w:t>hotTub</w:t>
      </w:r>
      <w:proofErr w:type="spellEnd"/>
      <w:r>
        <w:t>: 6,</w:t>
      </w:r>
    </w:p>
    <w:p w14:paraId="4F505C22" w14:textId="77777777" w:rsidR="008003AD" w:rsidRDefault="008003AD" w:rsidP="008003AD">
      <w:r>
        <w:t xml:space="preserve">        </w:t>
      </w:r>
      <w:proofErr w:type="spellStart"/>
      <w:r>
        <w:t>poolPump</w:t>
      </w:r>
      <w:proofErr w:type="spellEnd"/>
      <w:r>
        <w:t>: 3</w:t>
      </w:r>
    </w:p>
    <w:p w14:paraId="58EB6B27" w14:textId="77777777" w:rsidR="008003AD" w:rsidRDefault="008003AD" w:rsidP="008003AD">
      <w:r>
        <w:t xml:space="preserve">      };</w:t>
      </w:r>
    </w:p>
    <w:p w14:paraId="5A7A9919" w14:textId="77777777" w:rsidR="008003AD" w:rsidRDefault="008003AD" w:rsidP="008003AD"/>
    <w:p w14:paraId="2C503D6F" w14:textId="77777777" w:rsidR="008003AD" w:rsidRDefault="008003AD" w:rsidP="008003AD">
      <w:r>
        <w:t xml:space="preserve">      </w:t>
      </w:r>
      <w:proofErr w:type="spellStart"/>
      <w:proofErr w:type="gramStart"/>
      <w:r>
        <w:t>appliances.forEach</w:t>
      </w:r>
      <w:proofErr w:type="spellEnd"/>
      <w:proofErr w:type="gramEnd"/>
      <w:r>
        <w:t>(a =&gt; {</w:t>
      </w:r>
    </w:p>
    <w:p w14:paraId="1D518DA3" w14:textId="77777777" w:rsidR="008003AD" w:rsidRDefault="008003AD" w:rsidP="008003AD">
      <w:r>
        <w:t xml:space="preserve">        </w:t>
      </w:r>
      <w:proofErr w:type="spellStart"/>
      <w:r>
        <w:t>loadScore</w:t>
      </w:r>
      <w:proofErr w:type="spellEnd"/>
      <w:r>
        <w:t xml:space="preserve"> += </w:t>
      </w:r>
      <w:proofErr w:type="spellStart"/>
      <w:r>
        <w:t>applianceMap</w:t>
      </w:r>
      <w:proofErr w:type="spellEnd"/>
      <w:r>
        <w:t xml:space="preserve">[a] || </w:t>
      </w:r>
      <w:proofErr w:type="gramStart"/>
      <w:r>
        <w:t>0;</w:t>
      </w:r>
      <w:proofErr w:type="gramEnd"/>
    </w:p>
    <w:p w14:paraId="5CB37689" w14:textId="77777777" w:rsidR="008003AD" w:rsidRDefault="008003AD" w:rsidP="008003AD">
      <w:r>
        <w:t xml:space="preserve">      });</w:t>
      </w:r>
    </w:p>
    <w:p w14:paraId="6BD75B2E" w14:textId="77777777" w:rsidR="008003AD" w:rsidRDefault="008003AD" w:rsidP="008003AD"/>
    <w:p w14:paraId="3FD1E5C1" w14:textId="77777777" w:rsidR="008003AD" w:rsidRDefault="008003AD" w:rsidP="008003AD">
      <w:r>
        <w:t xml:space="preserve">      // Essential vs whole-home</w:t>
      </w:r>
    </w:p>
    <w:p w14:paraId="7267E245" w14:textId="77777777" w:rsidR="008003AD" w:rsidRDefault="008003AD" w:rsidP="008003AD">
      <w:r>
        <w:t xml:space="preserve">      let </w:t>
      </w:r>
      <w:proofErr w:type="spellStart"/>
      <w:r>
        <w:t>effectiveKw</w:t>
      </w:r>
      <w:proofErr w:type="spellEnd"/>
      <w:r>
        <w:t xml:space="preserve"> = </w:t>
      </w:r>
      <w:proofErr w:type="spellStart"/>
      <w:proofErr w:type="gramStart"/>
      <w:r>
        <w:t>loadScore</w:t>
      </w:r>
      <w:proofErr w:type="spellEnd"/>
      <w:r>
        <w:t>;</w:t>
      </w:r>
      <w:proofErr w:type="gramEnd"/>
    </w:p>
    <w:p w14:paraId="16606402" w14:textId="77777777" w:rsidR="008003AD" w:rsidRDefault="008003AD" w:rsidP="008003AD">
      <w:r>
        <w:t xml:space="preserve">      let </w:t>
      </w:r>
      <w:proofErr w:type="spellStart"/>
      <w:r>
        <w:t>coverageLabel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0AE96CC8" w14:textId="77777777" w:rsidR="008003AD" w:rsidRDefault="008003AD" w:rsidP="008003AD">
      <w:r>
        <w:t xml:space="preserve">      if (mode === "essential</w:t>
      </w:r>
      <w:proofErr w:type="gramStart"/>
      <w:r>
        <w:t>") {</w:t>
      </w:r>
      <w:proofErr w:type="gramEnd"/>
    </w:p>
    <w:p w14:paraId="37FEF625" w14:textId="77777777" w:rsidR="008003AD" w:rsidRDefault="008003AD" w:rsidP="008003AD">
      <w:r>
        <w:t xml:space="preserve">        </w:t>
      </w:r>
      <w:proofErr w:type="spellStart"/>
      <w:r>
        <w:t>effectiveKw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8, </w:t>
      </w:r>
      <w:proofErr w:type="spellStart"/>
      <w:r>
        <w:t>loadScore</w:t>
      </w:r>
      <w:proofErr w:type="spellEnd"/>
      <w:r>
        <w:t xml:space="preserve"> * 0.7); // keep reasonable floor</w:t>
      </w:r>
    </w:p>
    <w:p w14:paraId="4B35B9D7" w14:textId="77777777" w:rsidR="008003AD" w:rsidRDefault="008003AD" w:rsidP="008003AD">
      <w:r>
        <w:t xml:space="preserve">        </w:t>
      </w:r>
      <w:proofErr w:type="spellStart"/>
      <w:r>
        <w:t>coverageLabel</w:t>
      </w:r>
      <w:proofErr w:type="spellEnd"/>
      <w:r>
        <w:t xml:space="preserve"> = "Essential Loads</w:t>
      </w:r>
      <w:proofErr w:type="gramStart"/>
      <w:r>
        <w:t>";</w:t>
      </w:r>
      <w:proofErr w:type="gramEnd"/>
    </w:p>
    <w:p w14:paraId="6727431F" w14:textId="77777777" w:rsidR="008003AD" w:rsidRDefault="008003AD" w:rsidP="008003AD">
      <w:r>
        <w:t xml:space="preserve">      } else {</w:t>
      </w:r>
    </w:p>
    <w:p w14:paraId="6846EA2E" w14:textId="77777777" w:rsidR="008003AD" w:rsidRDefault="008003AD" w:rsidP="008003AD">
      <w:r>
        <w:t xml:space="preserve">        </w:t>
      </w:r>
      <w:proofErr w:type="spellStart"/>
      <w:r>
        <w:t>coverageLabel</w:t>
      </w:r>
      <w:proofErr w:type="spellEnd"/>
      <w:r>
        <w:t xml:space="preserve"> = "Whole-Home (approx.)</w:t>
      </w:r>
      <w:proofErr w:type="gramStart"/>
      <w:r>
        <w:t>";</w:t>
      </w:r>
      <w:proofErr w:type="gramEnd"/>
    </w:p>
    <w:p w14:paraId="0392D276" w14:textId="77777777" w:rsidR="008003AD" w:rsidRDefault="008003AD" w:rsidP="008003AD">
      <w:r>
        <w:t xml:space="preserve">      }</w:t>
      </w:r>
    </w:p>
    <w:p w14:paraId="32A0B3FD" w14:textId="77777777" w:rsidR="008003AD" w:rsidRDefault="008003AD" w:rsidP="008003AD"/>
    <w:p w14:paraId="5A25B073" w14:textId="77777777" w:rsidR="008003AD" w:rsidRDefault="008003AD" w:rsidP="008003AD">
      <w:r>
        <w:t xml:space="preserve">      // Add headroom margin</w:t>
      </w:r>
    </w:p>
    <w:p w14:paraId="72EF06D0" w14:textId="77777777" w:rsidR="008003AD" w:rsidRDefault="008003AD" w:rsidP="008003AD">
      <w:r>
        <w:t xml:space="preserve">      </w:t>
      </w:r>
      <w:proofErr w:type="spellStart"/>
      <w:r>
        <w:t>effectiveKw</w:t>
      </w:r>
      <w:proofErr w:type="spellEnd"/>
      <w:r>
        <w:t xml:space="preserve"> *= </w:t>
      </w:r>
      <w:proofErr w:type="gramStart"/>
      <w:r>
        <w:t>1.25;</w:t>
      </w:r>
      <w:proofErr w:type="gramEnd"/>
    </w:p>
    <w:p w14:paraId="56E54E00" w14:textId="77777777" w:rsidR="008003AD" w:rsidRDefault="008003AD" w:rsidP="008003AD"/>
    <w:p w14:paraId="35EE3A54" w14:textId="77777777" w:rsidR="008003AD" w:rsidRDefault="008003AD" w:rsidP="008003AD">
      <w:r>
        <w:t xml:space="preserve">      // Now snap to recommended sizes</w:t>
      </w:r>
    </w:p>
    <w:p w14:paraId="0F408AAD" w14:textId="77777777" w:rsidR="008003AD" w:rsidRDefault="008003AD" w:rsidP="008003AD">
      <w:r>
        <w:t xml:space="preserve">      let </w:t>
      </w:r>
      <w:proofErr w:type="spellStart"/>
      <w:r>
        <w:t>recommendedKw</w:t>
      </w:r>
      <w:proofErr w:type="spellEnd"/>
      <w:r>
        <w:t xml:space="preserve"> = </w:t>
      </w:r>
      <w:proofErr w:type="gramStart"/>
      <w:r>
        <w:t>14;</w:t>
      </w:r>
      <w:proofErr w:type="gramEnd"/>
    </w:p>
    <w:p w14:paraId="3A14C060" w14:textId="77777777" w:rsidR="008003AD" w:rsidRDefault="008003AD" w:rsidP="008003AD">
      <w:r>
        <w:t xml:space="preserve">      const </w:t>
      </w:r>
      <w:proofErr w:type="spellStart"/>
      <w:r>
        <w:t>airCooledSizes</w:t>
      </w:r>
      <w:proofErr w:type="spellEnd"/>
      <w:r>
        <w:t xml:space="preserve"> = [14, 18, 24, 28]; // Next Gen air-cooled</w:t>
      </w:r>
    </w:p>
    <w:p w14:paraId="4924FF30" w14:textId="77777777" w:rsidR="008003AD" w:rsidRDefault="008003AD" w:rsidP="008003AD">
      <w:r>
        <w:t xml:space="preserve">      const </w:t>
      </w:r>
      <w:proofErr w:type="spellStart"/>
      <w:r>
        <w:t>liquidCooledSizes</w:t>
      </w:r>
      <w:proofErr w:type="spellEnd"/>
      <w:r>
        <w:t xml:space="preserve"> = [32, 38, 48, 60, 80, 100, 150</w:t>
      </w:r>
      <w:proofErr w:type="gramStart"/>
      <w:r>
        <w:t>];</w:t>
      </w:r>
      <w:proofErr w:type="gramEnd"/>
    </w:p>
    <w:p w14:paraId="2B5EA5E3" w14:textId="77777777" w:rsidR="008003AD" w:rsidRDefault="008003AD" w:rsidP="008003AD"/>
    <w:p w14:paraId="690EB9F2" w14:textId="77777777" w:rsidR="008003AD" w:rsidRDefault="008003AD" w:rsidP="008003AD">
      <w:r>
        <w:t xml:space="preserve">      let type = "Air-cooled standby (Next Generation 2026)</w:t>
      </w:r>
      <w:proofErr w:type="gramStart"/>
      <w:r>
        <w:t>";</w:t>
      </w:r>
      <w:proofErr w:type="gramEnd"/>
    </w:p>
    <w:p w14:paraId="750079DD" w14:textId="77777777" w:rsidR="008003AD" w:rsidRDefault="008003AD" w:rsidP="008003AD">
      <w:r>
        <w:t xml:space="preserve">      let notes = "</w:t>
      </w:r>
      <w:proofErr w:type="gramStart"/>
      <w:r>
        <w:t>";</w:t>
      </w:r>
      <w:proofErr w:type="gramEnd"/>
    </w:p>
    <w:p w14:paraId="2E500447" w14:textId="77777777" w:rsidR="008003AD" w:rsidRDefault="008003AD" w:rsidP="008003AD"/>
    <w:p w14:paraId="4EC0EE56" w14:textId="77777777" w:rsidR="008003AD" w:rsidRDefault="008003AD" w:rsidP="008003AD">
      <w:r>
        <w:t xml:space="preserve">      if (</w:t>
      </w:r>
      <w:proofErr w:type="spellStart"/>
      <w:r>
        <w:t>effectiveKw</w:t>
      </w:r>
      <w:proofErr w:type="spellEnd"/>
      <w:r>
        <w:t xml:space="preserve"> &lt;= </w:t>
      </w:r>
      <w:proofErr w:type="gramStart"/>
      <w:r>
        <w:t>10) {</w:t>
      </w:r>
      <w:proofErr w:type="gramEnd"/>
    </w:p>
    <w:p w14:paraId="5A842B36" w14:textId="77777777" w:rsidR="008003AD" w:rsidRDefault="008003AD" w:rsidP="008003AD">
      <w:r>
        <w:t xml:space="preserve">        </w:t>
      </w:r>
      <w:proofErr w:type="spellStart"/>
      <w:r>
        <w:t>recommendedKw</w:t>
      </w:r>
      <w:proofErr w:type="spellEnd"/>
      <w:r>
        <w:t xml:space="preserve"> = </w:t>
      </w:r>
      <w:proofErr w:type="gramStart"/>
      <w:r>
        <w:t>14;</w:t>
      </w:r>
      <w:proofErr w:type="gramEnd"/>
    </w:p>
    <w:p w14:paraId="1B7AABE2" w14:textId="77777777" w:rsidR="008003AD" w:rsidRDefault="008003AD" w:rsidP="008003AD">
      <w:r>
        <w:t xml:space="preserve">        type = "Air-cooled standby (Next Generation 2026)</w:t>
      </w:r>
      <w:proofErr w:type="gramStart"/>
      <w:r>
        <w:t>";</w:t>
      </w:r>
      <w:proofErr w:type="gramEnd"/>
    </w:p>
    <w:p w14:paraId="4C20BAD8" w14:textId="77777777" w:rsidR="008003AD" w:rsidRDefault="008003AD" w:rsidP="008003AD">
      <w:r>
        <w:t xml:space="preserve">        notes = "For your selections, a </w:t>
      </w:r>
      <w:proofErr w:type="gramStart"/>
      <w:r>
        <w:t>14 kW</w:t>
      </w:r>
      <w:proofErr w:type="gramEnd"/>
      <w:r>
        <w:t xml:space="preserve"> air-cooled unit should comfortably handle your essential loads.</w:t>
      </w:r>
      <w:proofErr w:type="gramStart"/>
      <w:r>
        <w:t>";</w:t>
      </w:r>
      <w:proofErr w:type="gramEnd"/>
    </w:p>
    <w:p w14:paraId="1EACBDB9" w14:textId="77777777" w:rsidR="008003AD" w:rsidRDefault="008003AD" w:rsidP="008003AD">
      <w:r>
        <w:t xml:space="preserve">      } else if (</w:t>
      </w:r>
      <w:proofErr w:type="spellStart"/>
      <w:r>
        <w:t>effectiveKw</w:t>
      </w:r>
      <w:proofErr w:type="spellEnd"/>
      <w:r>
        <w:t xml:space="preserve"> &lt;= </w:t>
      </w:r>
      <w:proofErr w:type="gramStart"/>
      <w:r>
        <w:t>16) {</w:t>
      </w:r>
      <w:proofErr w:type="gramEnd"/>
    </w:p>
    <w:p w14:paraId="63F72019" w14:textId="77777777" w:rsidR="008003AD" w:rsidRDefault="008003AD" w:rsidP="008003AD">
      <w:r>
        <w:t xml:space="preserve">        </w:t>
      </w:r>
      <w:proofErr w:type="spellStart"/>
      <w:r>
        <w:t>recommendedKw</w:t>
      </w:r>
      <w:proofErr w:type="spellEnd"/>
      <w:r>
        <w:t xml:space="preserve"> = </w:t>
      </w:r>
      <w:proofErr w:type="gramStart"/>
      <w:r>
        <w:t>18;</w:t>
      </w:r>
      <w:proofErr w:type="gramEnd"/>
    </w:p>
    <w:p w14:paraId="1A973A46" w14:textId="77777777" w:rsidR="008003AD" w:rsidRDefault="008003AD" w:rsidP="008003AD">
      <w:r>
        <w:t xml:space="preserve">        type = "Air-cooled standby (Next Generation 2026)</w:t>
      </w:r>
      <w:proofErr w:type="gramStart"/>
      <w:r>
        <w:t>";</w:t>
      </w:r>
      <w:proofErr w:type="gramEnd"/>
    </w:p>
    <w:p w14:paraId="36A34514" w14:textId="77777777" w:rsidR="008003AD" w:rsidRDefault="008003AD" w:rsidP="008003AD">
      <w:r>
        <w:t xml:space="preserve">        notes = "An </w:t>
      </w:r>
      <w:proofErr w:type="gramStart"/>
      <w:r>
        <w:t>18 kW</w:t>
      </w:r>
      <w:proofErr w:type="gramEnd"/>
      <w:r>
        <w:t xml:space="preserve"> air-cooled standby generator is a solid match for your home and selected loads.</w:t>
      </w:r>
      <w:proofErr w:type="gramStart"/>
      <w:r>
        <w:t>";</w:t>
      </w:r>
      <w:proofErr w:type="gramEnd"/>
    </w:p>
    <w:p w14:paraId="309DEC34" w14:textId="77777777" w:rsidR="008003AD" w:rsidRDefault="008003AD" w:rsidP="008003AD">
      <w:r>
        <w:t xml:space="preserve">      } else if (</w:t>
      </w:r>
      <w:proofErr w:type="spellStart"/>
      <w:r>
        <w:t>effectiveKw</w:t>
      </w:r>
      <w:proofErr w:type="spellEnd"/>
      <w:r>
        <w:t xml:space="preserve"> &lt;= </w:t>
      </w:r>
      <w:proofErr w:type="gramStart"/>
      <w:r>
        <w:t>22) {</w:t>
      </w:r>
      <w:proofErr w:type="gramEnd"/>
    </w:p>
    <w:p w14:paraId="357B5BDC" w14:textId="77777777" w:rsidR="008003AD" w:rsidRDefault="008003AD" w:rsidP="008003AD">
      <w:r>
        <w:t xml:space="preserve">        </w:t>
      </w:r>
      <w:proofErr w:type="spellStart"/>
      <w:r>
        <w:t>recommendedKw</w:t>
      </w:r>
      <w:proofErr w:type="spellEnd"/>
      <w:r>
        <w:t xml:space="preserve"> = </w:t>
      </w:r>
      <w:proofErr w:type="gramStart"/>
      <w:r>
        <w:t>24;</w:t>
      </w:r>
      <w:proofErr w:type="gramEnd"/>
    </w:p>
    <w:p w14:paraId="587FE003" w14:textId="77777777" w:rsidR="008003AD" w:rsidRDefault="008003AD" w:rsidP="008003AD">
      <w:r>
        <w:t xml:space="preserve">        type = "Air-cooled standby (Next Generation 2026)</w:t>
      </w:r>
      <w:proofErr w:type="gramStart"/>
      <w:r>
        <w:t>";</w:t>
      </w:r>
      <w:proofErr w:type="gramEnd"/>
    </w:p>
    <w:p w14:paraId="3CC1ABCE" w14:textId="77777777" w:rsidR="008003AD" w:rsidRDefault="008003AD" w:rsidP="008003AD">
      <w:r>
        <w:t xml:space="preserve">        notes = "A 24 kW air-cooled unit provides more headroom and better whole-home coverage.</w:t>
      </w:r>
      <w:proofErr w:type="gramStart"/>
      <w:r>
        <w:t>";</w:t>
      </w:r>
      <w:proofErr w:type="gramEnd"/>
    </w:p>
    <w:p w14:paraId="6CE8DA12" w14:textId="77777777" w:rsidR="008003AD" w:rsidRDefault="008003AD" w:rsidP="008003AD">
      <w:r>
        <w:t xml:space="preserve">      } else if (</w:t>
      </w:r>
      <w:proofErr w:type="spellStart"/>
      <w:r>
        <w:t>effectiveKw</w:t>
      </w:r>
      <w:proofErr w:type="spellEnd"/>
      <w:r>
        <w:t xml:space="preserve"> &lt;= </w:t>
      </w:r>
      <w:proofErr w:type="gramStart"/>
      <w:r>
        <w:t>28) {</w:t>
      </w:r>
      <w:proofErr w:type="gramEnd"/>
    </w:p>
    <w:p w14:paraId="3C02D562" w14:textId="77777777" w:rsidR="008003AD" w:rsidRDefault="008003AD" w:rsidP="008003AD">
      <w:r>
        <w:t xml:space="preserve">        </w:t>
      </w:r>
      <w:proofErr w:type="spellStart"/>
      <w:r>
        <w:t>recommendedKw</w:t>
      </w:r>
      <w:proofErr w:type="spellEnd"/>
      <w:r>
        <w:t xml:space="preserve"> = </w:t>
      </w:r>
      <w:proofErr w:type="gramStart"/>
      <w:r>
        <w:t>28;</w:t>
      </w:r>
      <w:proofErr w:type="gramEnd"/>
    </w:p>
    <w:p w14:paraId="53C0D95B" w14:textId="77777777" w:rsidR="008003AD" w:rsidRDefault="008003AD" w:rsidP="008003AD">
      <w:r>
        <w:t xml:space="preserve">        type = "Air-cooled standby (Next Generation 2026)</w:t>
      </w:r>
      <w:proofErr w:type="gramStart"/>
      <w:r>
        <w:t>";</w:t>
      </w:r>
      <w:proofErr w:type="gramEnd"/>
    </w:p>
    <w:p w14:paraId="285F6036" w14:textId="77777777" w:rsidR="008003AD" w:rsidRDefault="008003AD" w:rsidP="008003AD">
      <w:r>
        <w:t xml:space="preserve">        notes = "A 28 kW air-cooled standby generator is recommended for your load profile.</w:t>
      </w:r>
      <w:proofErr w:type="gramStart"/>
      <w:r>
        <w:t>";</w:t>
      </w:r>
      <w:proofErr w:type="gramEnd"/>
    </w:p>
    <w:p w14:paraId="6DFABD86" w14:textId="77777777" w:rsidR="008003AD" w:rsidRDefault="008003AD" w:rsidP="008003AD">
      <w:r>
        <w:t xml:space="preserve">      } else {</w:t>
      </w:r>
    </w:p>
    <w:p w14:paraId="4745A994" w14:textId="77777777" w:rsidR="008003AD" w:rsidRDefault="008003AD" w:rsidP="008003AD">
      <w:r>
        <w:t xml:space="preserve">        // Liquid-cooled territory</w:t>
      </w:r>
    </w:p>
    <w:p w14:paraId="56875BD2" w14:textId="77777777" w:rsidR="008003AD" w:rsidRDefault="008003AD" w:rsidP="008003AD">
      <w:r>
        <w:t xml:space="preserve">        type = "Liquid-cooled standby (commercial-grade)</w:t>
      </w:r>
      <w:proofErr w:type="gramStart"/>
      <w:r>
        <w:t>";</w:t>
      </w:r>
      <w:proofErr w:type="gramEnd"/>
    </w:p>
    <w:p w14:paraId="21DA64F4" w14:textId="77777777" w:rsidR="008003AD" w:rsidRDefault="008003AD" w:rsidP="008003AD">
      <w:r>
        <w:t xml:space="preserve">        if (</w:t>
      </w:r>
      <w:proofErr w:type="spellStart"/>
      <w:r>
        <w:t>effectiveKw</w:t>
      </w:r>
      <w:proofErr w:type="spellEnd"/>
      <w:r>
        <w:t xml:space="preserve"> &lt;= </w:t>
      </w:r>
      <w:proofErr w:type="gramStart"/>
      <w:r>
        <w:t>32) {</w:t>
      </w:r>
      <w:proofErr w:type="gramEnd"/>
    </w:p>
    <w:p w14:paraId="525F9A10" w14:textId="77777777" w:rsidR="008003AD" w:rsidRDefault="008003AD" w:rsidP="008003AD">
      <w:r>
        <w:t xml:space="preserve">          </w:t>
      </w:r>
      <w:proofErr w:type="spellStart"/>
      <w:r>
        <w:t>recommendedKw</w:t>
      </w:r>
      <w:proofErr w:type="spellEnd"/>
      <w:r>
        <w:t xml:space="preserve"> = </w:t>
      </w:r>
      <w:proofErr w:type="gramStart"/>
      <w:r>
        <w:t>32;</w:t>
      </w:r>
      <w:proofErr w:type="gramEnd"/>
    </w:p>
    <w:p w14:paraId="38A64535" w14:textId="77777777" w:rsidR="008003AD" w:rsidRDefault="008003AD" w:rsidP="008003AD">
      <w:r>
        <w:t xml:space="preserve">          notes = "You’re into higher-demand territory. A </w:t>
      </w:r>
      <w:proofErr w:type="gramStart"/>
      <w:r>
        <w:t>32 kW</w:t>
      </w:r>
      <w:proofErr w:type="gramEnd"/>
      <w:r>
        <w:t xml:space="preserve"> liquid-cooled unit with the new 4.5 L engine is recommended.</w:t>
      </w:r>
      <w:proofErr w:type="gramStart"/>
      <w:r>
        <w:t>";</w:t>
      </w:r>
      <w:proofErr w:type="gramEnd"/>
    </w:p>
    <w:p w14:paraId="5DB9E396" w14:textId="77777777" w:rsidR="008003AD" w:rsidRDefault="008003AD" w:rsidP="008003AD">
      <w:r>
        <w:t xml:space="preserve">        } else if (</w:t>
      </w:r>
      <w:proofErr w:type="spellStart"/>
      <w:r>
        <w:t>effectiveKw</w:t>
      </w:r>
      <w:proofErr w:type="spellEnd"/>
      <w:r>
        <w:t xml:space="preserve"> &lt;= </w:t>
      </w:r>
      <w:proofErr w:type="gramStart"/>
      <w:r>
        <w:t>38) {</w:t>
      </w:r>
      <w:proofErr w:type="gramEnd"/>
    </w:p>
    <w:p w14:paraId="3F5CC975" w14:textId="77777777" w:rsidR="008003AD" w:rsidRDefault="008003AD" w:rsidP="008003AD">
      <w:r>
        <w:t xml:space="preserve">          </w:t>
      </w:r>
      <w:proofErr w:type="spellStart"/>
      <w:r>
        <w:t>recommendedKw</w:t>
      </w:r>
      <w:proofErr w:type="spellEnd"/>
      <w:r>
        <w:t xml:space="preserve"> = </w:t>
      </w:r>
      <w:proofErr w:type="gramStart"/>
      <w:r>
        <w:t>38;</w:t>
      </w:r>
      <w:proofErr w:type="gramEnd"/>
    </w:p>
    <w:p w14:paraId="65A970C8" w14:textId="77777777" w:rsidR="008003AD" w:rsidRDefault="008003AD" w:rsidP="008003AD">
      <w:r>
        <w:t xml:space="preserve">          notes = "We recommend a </w:t>
      </w:r>
      <w:proofErr w:type="gramStart"/>
      <w:r>
        <w:t>38 kW</w:t>
      </w:r>
      <w:proofErr w:type="gramEnd"/>
      <w:r>
        <w:t xml:space="preserve"> liquid-cooled unit with the 4.5 L engine for robust whole-home coverage.</w:t>
      </w:r>
      <w:proofErr w:type="gramStart"/>
      <w:r>
        <w:t>";</w:t>
      </w:r>
      <w:proofErr w:type="gramEnd"/>
    </w:p>
    <w:p w14:paraId="30589C59" w14:textId="77777777" w:rsidR="008003AD" w:rsidRDefault="008003AD" w:rsidP="008003AD">
      <w:r>
        <w:t xml:space="preserve">        } else if (</w:t>
      </w:r>
      <w:proofErr w:type="spellStart"/>
      <w:r>
        <w:t>effectiveKw</w:t>
      </w:r>
      <w:proofErr w:type="spellEnd"/>
      <w:r>
        <w:t xml:space="preserve"> &lt;= </w:t>
      </w:r>
      <w:proofErr w:type="gramStart"/>
      <w:r>
        <w:t>48) {</w:t>
      </w:r>
      <w:proofErr w:type="gramEnd"/>
    </w:p>
    <w:p w14:paraId="5272C731" w14:textId="77777777" w:rsidR="008003AD" w:rsidRDefault="008003AD" w:rsidP="008003AD">
      <w:r>
        <w:t xml:space="preserve">          </w:t>
      </w:r>
      <w:proofErr w:type="spellStart"/>
      <w:r>
        <w:t>recommendedKw</w:t>
      </w:r>
      <w:proofErr w:type="spellEnd"/>
      <w:r>
        <w:t xml:space="preserve"> = </w:t>
      </w:r>
      <w:proofErr w:type="gramStart"/>
      <w:r>
        <w:t>48;</w:t>
      </w:r>
      <w:proofErr w:type="gramEnd"/>
    </w:p>
    <w:p w14:paraId="185079DF" w14:textId="77777777" w:rsidR="008003AD" w:rsidRDefault="008003AD" w:rsidP="008003AD">
      <w:r>
        <w:t xml:space="preserve">          notes = "A 48 kW liquid-cooled generator (4.5 L engine) is a strong fit for your selected loads.</w:t>
      </w:r>
      <w:proofErr w:type="gramStart"/>
      <w:r>
        <w:t>";</w:t>
      </w:r>
      <w:proofErr w:type="gramEnd"/>
    </w:p>
    <w:p w14:paraId="62601609" w14:textId="77777777" w:rsidR="008003AD" w:rsidRDefault="008003AD" w:rsidP="008003AD">
      <w:r>
        <w:t xml:space="preserve">        } else if (</w:t>
      </w:r>
      <w:proofErr w:type="spellStart"/>
      <w:r>
        <w:t>effectiveKw</w:t>
      </w:r>
      <w:proofErr w:type="spellEnd"/>
      <w:r>
        <w:t xml:space="preserve"> &lt;= </w:t>
      </w:r>
      <w:proofErr w:type="gramStart"/>
      <w:r>
        <w:t>60) {</w:t>
      </w:r>
      <w:proofErr w:type="gramEnd"/>
    </w:p>
    <w:p w14:paraId="1B3A2FB0" w14:textId="77777777" w:rsidR="008003AD" w:rsidRDefault="008003AD" w:rsidP="008003AD">
      <w:r>
        <w:t xml:space="preserve">          </w:t>
      </w:r>
      <w:proofErr w:type="spellStart"/>
      <w:r>
        <w:t>recommendedKw</w:t>
      </w:r>
      <w:proofErr w:type="spellEnd"/>
      <w:r>
        <w:t xml:space="preserve"> = </w:t>
      </w:r>
      <w:proofErr w:type="gramStart"/>
      <w:r>
        <w:t>60;</w:t>
      </w:r>
      <w:proofErr w:type="gramEnd"/>
    </w:p>
    <w:p w14:paraId="2244334E" w14:textId="77777777" w:rsidR="008003AD" w:rsidRDefault="008003AD" w:rsidP="008003AD">
      <w:r>
        <w:t xml:space="preserve">          notes = "You’re into larger-load territory. A </w:t>
      </w:r>
      <w:proofErr w:type="gramStart"/>
      <w:r>
        <w:t>60 kW</w:t>
      </w:r>
      <w:proofErr w:type="gramEnd"/>
      <w:r>
        <w:t xml:space="preserve"> liquid-cooled unit is recommended.</w:t>
      </w:r>
      <w:proofErr w:type="gramStart"/>
      <w:r>
        <w:t>";</w:t>
      </w:r>
      <w:proofErr w:type="gramEnd"/>
    </w:p>
    <w:p w14:paraId="2D70EBF0" w14:textId="77777777" w:rsidR="008003AD" w:rsidRDefault="008003AD" w:rsidP="008003AD">
      <w:r>
        <w:lastRenderedPageBreak/>
        <w:t xml:space="preserve">        } else if (</w:t>
      </w:r>
      <w:proofErr w:type="spellStart"/>
      <w:r>
        <w:t>effectiveKw</w:t>
      </w:r>
      <w:proofErr w:type="spellEnd"/>
      <w:r>
        <w:t xml:space="preserve"> &lt;= </w:t>
      </w:r>
      <w:proofErr w:type="gramStart"/>
      <w:r>
        <w:t>80) {</w:t>
      </w:r>
      <w:proofErr w:type="gramEnd"/>
    </w:p>
    <w:p w14:paraId="60181D4B" w14:textId="77777777" w:rsidR="008003AD" w:rsidRDefault="008003AD" w:rsidP="008003AD">
      <w:r>
        <w:t xml:space="preserve">          </w:t>
      </w:r>
      <w:proofErr w:type="spellStart"/>
      <w:r>
        <w:t>recommendedKw</w:t>
      </w:r>
      <w:proofErr w:type="spellEnd"/>
      <w:r>
        <w:t xml:space="preserve"> = </w:t>
      </w:r>
      <w:proofErr w:type="gramStart"/>
      <w:r>
        <w:t>80;</w:t>
      </w:r>
      <w:proofErr w:type="gramEnd"/>
    </w:p>
    <w:p w14:paraId="1828AE8D" w14:textId="77777777" w:rsidR="008003AD" w:rsidRDefault="008003AD" w:rsidP="008003AD">
      <w:r>
        <w:t xml:space="preserve">          notes = "We suggest an </w:t>
      </w:r>
      <w:proofErr w:type="gramStart"/>
      <w:r>
        <w:t>80 kW</w:t>
      </w:r>
      <w:proofErr w:type="gramEnd"/>
      <w:r>
        <w:t xml:space="preserve"> liquid-cooled standby generator based on your selections.</w:t>
      </w:r>
      <w:proofErr w:type="gramStart"/>
      <w:r>
        <w:t>";</w:t>
      </w:r>
      <w:proofErr w:type="gramEnd"/>
    </w:p>
    <w:p w14:paraId="6BBD04B4" w14:textId="77777777" w:rsidR="008003AD" w:rsidRDefault="008003AD" w:rsidP="008003AD">
      <w:r>
        <w:t xml:space="preserve">        } else if (</w:t>
      </w:r>
      <w:proofErr w:type="spellStart"/>
      <w:r>
        <w:t>effectiveKw</w:t>
      </w:r>
      <w:proofErr w:type="spellEnd"/>
      <w:r>
        <w:t xml:space="preserve"> &lt;= </w:t>
      </w:r>
      <w:proofErr w:type="gramStart"/>
      <w:r>
        <w:t>100) {</w:t>
      </w:r>
      <w:proofErr w:type="gramEnd"/>
    </w:p>
    <w:p w14:paraId="4D6A510B" w14:textId="77777777" w:rsidR="008003AD" w:rsidRDefault="008003AD" w:rsidP="008003AD">
      <w:r>
        <w:t xml:space="preserve">          </w:t>
      </w:r>
      <w:proofErr w:type="spellStart"/>
      <w:r>
        <w:t>recommendedKw</w:t>
      </w:r>
      <w:proofErr w:type="spellEnd"/>
      <w:r>
        <w:t xml:space="preserve"> = </w:t>
      </w:r>
      <w:proofErr w:type="gramStart"/>
      <w:r>
        <w:t>100;</w:t>
      </w:r>
      <w:proofErr w:type="gramEnd"/>
    </w:p>
    <w:p w14:paraId="02B40351" w14:textId="77777777" w:rsidR="008003AD" w:rsidRDefault="008003AD" w:rsidP="008003AD">
      <w:r>
        <w:t xml:space="preserve">          notes = "A 100 kW liquid-cooled standby is appropriate for extensive whole-home and facility loads.</w:t>
      </w:r>
      <w:proofErr w:type="gramStart"/>
      <w:r>
        <w:t>";</w:t>
      </w:r>
      <w:proofErr w:type="gramEnd"/>
    </w:p>
    <w:p w14:paraId="4EEFF89E" w14:textId="77777777" w:rsidR="008003AD" w:rsidRDefault="008003AD" w:rsidP="008003AD">
      <w:r>
        <w:t xml:space="preserve">        } else {</w:t>
      </w:r>
    </w:p>
    <w:p w14:paraId="67219619" w14:textId="77777777" w:rsidR="008003AD" w:rsidRDefault="008003AD" w:rsidP="008003AD">
      <w:r>
        <w:t xml:space="preserve">          </w:t>
      </w:r>
      <w:proofErr w:type="spellStart"/>
      <w:r>
        <w:t>recommendedKw</w:t>
      </w:r>
      <w:proofErr w:type="spellEnd"/>
      <w:r>
        <w:t xml:space="preserve"> = </w:t>
      </w:r>
      <w:proofErr w:type="gramStart"/>
      <w:r>
        <w:t>150;</w:t>
      </w:r>
      <w:proofErr w:type="gramEnd"/>
    </w:p>
    <w:p w14:paraId="0E881F9E" w14:textId="77777777" w:rsidR="008003AD" w:rsidRDefault="008003AD" w:rsidP="008003AD">
      <w:r>
        <w:t xml:space="preserve">          notes = "Your selections indicate very high demand. A </w:t>
      </w:r>
      <w:proofErr w:type="gramStart"/>
      <w:r>
        <w:t>150 kW</w:t>
      </w:r>
      <w:proofErr w:type="gramEnd"/>
      <w:r>
        <w:t xml:space="preserve"> liquid-cooled standby generator should be considered.</w:t>
      </w:r>
      <w:proofErr w:type="gramStart"/>
      <w:r>
        <w:t>";</w:t>
      </w:r>
      <w:proofErr w:type="gramEnd"/>
    </w:p>
    <w:p w14:paraId="17319E68" w14:textId="77777777" w:rsidR="008003AD" w:rsidRDefault="008003AD" w:rsidP="008003AD">
      <w:r>
        <w:t xml:space="preserve">        }</w:t>
      </w:r>
    </w:p>
    <w:p w14:paraId="6596C37C" w14:textId="77777777" w:rsidR="008003AD" w:rsidRDefault="008003AD" w:rsidP="008003AD">
      <w:r>
        <w:t xml:space="preserve">      }</w:t>
      </w:r>
    </w:p>
    <w:p w14:paraId="63D665BB" w14:textId="77777777" w:rsidR="008003AD" w:rsidRDefault="008003AD" w:rsidP="008003AD"/>
    <w:p w14:paraId="3309902D" w14:textId="77777777" w:rsidR="008003AD" w:rsidRDefault="008003AD" w:rsidP="008003AD">
      <w:r>
        <w:t xml:space="preserve">      </w:t>
      </w:r>
      <w:proofErr w:type="spellStart"/>
      <w:proofErr w:type="gramStart"/>
      <w:r>
        <w:t>updateResults</w:t>
      </w:r>
      <w:proofErr w:type="spellEnd"/>
      <w:r>
        <w:t>(</w:t>
      </w:r>
      <w:proofErr w:type="gramEnd"/>
      <w:r>
        <w:t>{</w:t>
      </w:r>
    </w:p>
    <w:p w14:paraId="10ECCEA4" w14:textId="77777777" w:rsidR="008003AD" w:rsidRDefault="008003AD" w:rsidP="008003AD">
      <w:r>
        <w:t xml:space="preserve">        </w:t>
      </w:r>
      <w:proofErr w:type="spellStart"/>
      <w:r>
        <w:t>sqftVal</w:t>
      </w:r>
      <w:proofErr w:type="spellEnd"/>
      <w:r>
        <w:t>,</w:t>
      </w:r>
    </w:p>
    <w:p w14:paraId="67C01735" w14:textId="77777777" w:rsidR="008003AD" w:rsidRDefault="008003AD" w:rsidP="008003AD">
      <w:r>
        <w:t xml:space="preserve">        </w:t>
      </w:r>
      <w:proofErr w:type="spellStart"/>
      <w:r>
        <w:t>heatType</w:t>
      </w:r>
      <w:proofErr w:type="spellEnd"/>
      <w:r>
        <w:t>,</w:t>
      </w:r>
    </w:p>
    <w:p w14:paraId="4F473DD8" w14:textId="77777777" w:rsidR="008003AD" w:rsidRDefault="008003AD" w:rsidP="008003AD">
      <w:r>
        <w:t xml:space="preserve">        </w:t>
      </w:r>
      <w:proofErr w:type="spellStart"/>
      <w:r>
        <w:t>wellVal</w:t>
      </w:r>
      <w:proofErr w:type="spellEnd"/>
      <w:r>
        <w:t>,</w:t>
      </w:r>
    </w:p>
    <w:p w14:paraId="7B1C6F64" w14:textId="77777777" w:rsidR="008003AD" w:rsidRDefault="008003AD" w:rsidP="008003AD">
      <w:r>
        <w:t xml:space="preserve">        </w:t>
      </w:r>
      <w:proofErr w:type="spellStart"/>
      <w:r>
        <w:t>acVal</w:t>
      </w:r>
      <w:proofErr w:type="spellEnd"/>
      <w:r>
        <w:t>,</w:t>
      </w:r>
    </w:p>
    <w:p w14:paraId="0CEA4D10" w14:textId="77777777" w:rsidR="008003AD" w:rsidRDefault="008003AD" w:rsidP="008003AD">
      <w:r>
        <w:t xml:space="preserve">        appliances,</w:t>
      </w:r>
    </w:p>
    <w:p w14:paraId="139B0A80" w14:textId="77777777" w:rsidR="008003AD" w:rsidRDefault="008003AD" w:rsidP="008003AD">
      <w:r>
        <w:t xml:space="preserve">        mode,</w:t>
      </w:r>
    </w:p>
    <w:p w14:paraId="3DEE8001" w14:textId="77777777" w:rsidR="008003AD" w:rsidRDefault="008003AD" w:rsidP="008003AD">
      <w:r>
        <w:t xml:space="preserve">        </w:t>
      </w:r>
      <w:proofErr w:type="spellStart"/>
      <w:r>
        <w:t>effectiveKw</w:t>
      </w:r>
      <w:proofErr w:type="spellEnd"/>
      <w:r>
        <w:t>,</w:t>
      </w:r>
    </w:p>
    <w:p w14:paraId="01B1865A" w14:textId="77777777" w:rsidR="008003AD" w:rsidRDefault="008003AD" w:rsidP="008003AD">
      <w:r>
        <w:t xml:space="preserve">        </w:t>
      </w:r>
      <w:proofErr w:type="spellStart"/>
      <w:r>
        <w:t>recommendedKw</w:t>
      </w:r>
      <w:proofErr w:type="spellEnd"/>
      <w:r>
        <w:t>,</w:t>
      </w:r>
    </w:p>
    <w:p w14:paraId="127BD1F6" w14:textId="77777777" w:rsidR="008003AD" w:rsidRDefault="008003AD" w:rsidP="008003AD">
      <w:r>
        <w:t xml:space="preserve">        type,</w:t>
      </w:r>
    </w:p>
    <w:p w14:paraId="333284BD" w14:textId="77777777" w:rsidR="008003AD" w:rsidRDefault="008003AD" w:rsidP="008003AD">
      <w:r>
        <w:t xml:space="preserve">        notes</w:t>
      </w:r>
    </w:p>
    <w:p w14:paraId="341B243F" w14:textId="77777777" w:rsidR="008003AD" w:rsidRDefault="008003AD" w:rsidP="008003AD">
      <w:r>
        <w:t xml:space="preserve">      });</w:t>
      </w:r>
    </w:p>
    <w:p w14:paraId="104A59B5" w14:textId="77777777" w:rsidR="008003AD" w:rsidRDefault="008003AD" w:rsidP="008003AD">
      <w:r>
        <w:t xml:space="preserve">    }</w:t>
      </w:r>
    </w:p>
    <w:p w14:paraId="0F603FE9" w14:textId="77777777" w:rsidR="008003AD" w:rsidRDefault="008003AD" w:rsidP="008003AD"/>
    <w:p w14:paraId="7A80883C" w14:textId="77777777" w:rsidR="008003AD" w:rsidRDefault="008003AD" w:rsidP="008003AD">
      <w:r>
        <w:t xml:space="preserve">    function </w:t>
      </w:r>
      <w:proofErr w:type="spellStart"/>
      <w:r>
        <w:t>updateResults</w:t>
      </w:r>
      <w:proofErr w:type="spellEnd"/>
      <w:r>
        <w:t>(</w:t>
      </w:r>
      <w:proofErr w:type="gramStart"/>
      <w:r>
        <w:t>data) {</w:t>
      </w:r>
      <w:proofErr w:type="gramEnd"/>
    </w:p>
    <w:p w14:paraId="2FF767A6" w14:textId="77777777" w:rsidR="008003AD" w:rsidRDefault="008003AD" w:rsidP="008003AD">
      <w:r>
        <w:t xml:space="preserve">      const {</w:t>
      </w:r>
    </w:p>
    <w:p w14:paraId="41501CE7" w14:textId="77777777" w:rsidR="008003AD" w:rsidRDefault="008003AD" w:rsidP="008003AD">
      <w:r>
        <w:t xml:space="preserve">        </w:t>
      </w:r>
      <w:proofErr w:type="spellStart"/>
      <w:r>
        <w:t>sqftVal</w:t>
      </w:r>
      <w:proofErr w:type="spellEnd"/>
      <w:r>
        <w:t>,</w:t>
      </w:r>
    </w:p>
    <w:p w14:paraId="39719C57" w14:textId="77777777" w:rsidR="008003AD" w:rsidRDefault="008003AD" w:rsidP="008003AD">
      <w:r>
        <w:t xml:space="preserve">        </w:t>
      </w:r>
      <w:proofErr w:type="spellStart"/>
      <w:r>
        <w:t>heatType</w:t>
      </w:r>
      <w:proofErr w:type="spellEnd"/>
      <w:r>
        <w:t>,</w:t>
      </w:r>
    </w:p>
    <w:p w14:paraId="568787F3" w14:textId="77777777" w:rsidR="008003AD" w:rsidRDefault="008003AD" w:rsidP="008003AD">
      <w:r>
        <w:t xml:space="preserve">        </w:t>
      </w:r>
      <w:proofErr w:type="spellStart"/>
      <w:r>
        <w:t>wellVal</w:t>
      </w:r>
      <w:proofErr w:type="spellEnd"/>
      <w:r>
        <w:t>,</w:t>
      </w:r>
    </w:p>
    <w:p w14:paraId="28776705" w14:textId="77777777" w:rsidR="008003AD" w:rsidRDefault="008003AD" w:rsidP="008003AD">
      <w:r>
        <w:t xml:space="preserve">        </w:t>
      </w:r>
      <w:proofErr w:type="spellStart"/>
      <w:r>
        <w:t>acVal</w:t>
      </w:r>
      <w:proofErr w:type="spellEnd"/>
      <w:r>
        <w:t>,</w:t>
      </w:r>
    </w:p>
    <w:p w14:paraId="07B7FA52" w14:textId="77777777" w:rsidR="008003AD" w:rsidRDefault="008003AD" w:rsidP="008003AD">
      <w:r>
        <w:t xml:space="preserve">        appliances,</w:t>
      </w:r>
    </w:p>
    <w:p w14:paraId="380AC48D" w14:textId="77777777" w:rsidR="008003AD" w:rsidRDefault="008003AD" w:rsidP="008003AD">
      <w:r>
        <w:t xml:space="preserve">        mode,</w:t>
      </w:r>
    </w:p>
    <w:p w14:paraId="102327DF" w14:textId="77777777" w:rsidR="008003AD" w:rsidRDefault="008003AD" w:rsidP="008003AD">
      <w:r>
        <w:t xml:space="preserve">        </w:t>
      </w:r>
      <w:proofErr w:type="spellStart"/>
      <w:r>
        <w:t>effectiveKw</w:t>
      </w:r>
      <w:proofErr w:type="spellEnd"/>
      <w:r>
        <w:t>,</w:t>
      </w:r>
    </w:p>
    <w:p w14:paraId="2FBD56E7" w14:textId="77777777" w:rsidR="008003AD" w:rsidRDefault="008003AD" w:rsidP="008003AD">
      <w:r>
        <w:t xml:space="preserve">        </w:t>
      </w:r>
      <w:proofErr w:type="spellStart"/>
      <w:r>
        <w:t>recommendedKw</w:t>
      </w:r>
      <w:proofErr w:type="spellEnd"/>
      <w:r>
        <w:t>,</w:t>
      </w:r>
    </w:p>
    <w:p w14:paraId="0DBB9AF0" w14:textId="77777777" w:rsidR="008003AD" w:rsidRDefault="008003AD" w:rsidP="008003AD">
      <w:r>
        <w:t xml:space="preserve">        type,</w:t>
      </w:r>
    </w:p>
    <w:p w14:paraId="71339372" w14:textId="77777777" w:rsidR="008003AD" w:rsidRDefault="008003AD" w:rsidP="008003AD">
      <w:r>
        <w:t xml:space="preserve">        notes</w:t>
      </w:r>
    </w:p>
    <w:p w14:paraId="62AC6756" w14:textId="77777777" w:rsidR="008003AD" w:rsidRDefault="008003AD" w:rsidP="008003AD">
      <w:r>
        <w:t xml:space="preserve">      } = </w:t>
      </w:r>
      <w:proofErr w:type="gramStart"/>
      <w:r>
        <w:t>data;</w:t>
      </w:r>
      <w:proofErr w:type="gramEnd"/>
    </w:p>
    <w:p w14:paraId="0B052FE1" w14:textId="77777777" w:rsidR="008003AD" w:rsidRDefault="008003AD" w:rsidP="008003AD"/>
    <w:p w14:paraId="610A71D9" w14:textId="77777777" w:rsidR="008003AD" w:rsidRDefault="008003AD" w:rsidP="008003AD">
      <w:r>
        <w:t xml:space="preserve">      const </w:t>
      </w:r>
      <w:proofErr w:type="spellStart"/>
      <w:r>
        <w:t>resultSizeEl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resultSize</w:t>
      </w:r>
      <w:proofErr w:type="spellEnd"/>
      <w:r>
        <w:t>"</w:t>
      </w:r>
      <w:proofErr w:type="gramStart"/>
      <w:r>
        <w:t>);</w:t>
      </w:r>
      <w:proofErr w:type="gramEnd"/>
    </w:p>
    <w:p w14:paraId="68BE8AFD" w14:textId="77777777" w:rsidR="008003AD" w:rsidRDefault="008003AD" w:rsidP="008003AD">
      <w:r>
        <w:t xml:space="preserve">      const </w:t>
      </w:r>
      <w:proofErr w:type="spellStart"/>
      <w:r>
        <w:t>resultTypeEl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resultType</w:t>
      </w:r>
      <w:proofErr w:type="spellEnd"/>
      <w:r>
        <w:t>"</w:t>
      </w:r>
      <w:proofErr w:type="gramStart"/>
      <w:r>
        <w:t>);</w:t>
      </w:r>
      <w:proofErr w:type="gramEnd"/>
    </w:p>
    <w:p w14:paraId="70E70118" w14:textId="77777777" w:rsidR="008003AD" w:rsidRDefault="008003AD" w:rsidP="008003AD">
      <w:r>
        <w:t xml:space="preserve">      const </w:t>
      </w:r>
      <w:proofErr w:type="spellStart"/>
      <w:r>
        <w:t>coverageBadge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coverageBadge</w:t>
      </w:r>
      <w:proofErr w:type="spellEnd"/>
      <w:r>
        <w:t>"</w:t>
      </w:r>
      <w:proofErr w:type="gramStart"/>
      <w:r>
        <w:t>);</w:t>
      </w:r>
      <w:proofErr w:type="gramEnd"/>
    </w:p>
    <w:p w14:paraId="6921F937" w14:textId="77777777" w:rsidR="008003AD" w:rsidRDefault="008003AD" w:rsidP="008003AD">
      <w:r>
        <w:t xml:space="preserve">      const </w:t>
      </w:r>
      <w:proofErr w:type="spellStart"/>
      <w:r>
        <w:t>tagPills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tagPills</w:t>
      </w:r>
      <w:proofErr w:type="spellEnd"/>
      <w:r>
        <w:t>"</w:t>
      </w:r>
      <w:proofErr w:type="gramStart"/>
      <w:r>
        <w:t>);</w:t>
      </w:r>
      <w:proofErr w:type="gramEnd"/>
    </w:p>
    <w:p w14:paraId="5762AACA" w14:textId="77777777" w:rsidR="008003AD" w:rsidRDefault="008003AD" w:rsidP="008003AD">
      <w:r>
        <w:t xml:space="preserve">      const </w:t>
      </w:r>
      <w:proofErr w:type="spellStart"/>
      <w:r>
        <w:t>summaryList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summaryList</w:t>
      </w:r>
      <w:proofErr w:type="spellEnd"/>
      <w:r>
        <w:t>"</w:t>
      </w:r>
      <w:proofErr w:type="gramStart"/>
      <w:r>
        <w:t>);</w:t>
      </w:r>
      <w:proofErr w:type="gramEnd"/>
    </w:p>
    <w:p w14:paraId="7F3EF23A" w14:textId="77777777" w:rsidR="008003AD" w:rsidRDefault="008003AD" w:rsidP="008003AD"/>
    <w:p w14:paraId="2CDF9C06" w14:textId="77777777" w:rsidR="008003AD" w:rsidRDefault="008003AD" w:rsidP="008003AD">
      <w:r>
        <w:t xml:space="preserve">      </w:t>
      </w:r>
      <w:proofErr w:type="spellStart"/>
      <w:r>
        <w:t>resultSizeEl.textContent</w:t>
      </w:r>
      <w:proofErr w:type="spellEnd"/>
      <w:r>
        <w:t xml:space="preserve"> = `${</w:t>
      </w:r>
      <w:proofErr w:type="spellStart"/>
      <w:r>
        <w:t>recommendedKw.toFixed</w:t>
      </w:r>
      <w:proofErr w:type="spellEnd"/>
      <w:r>
        <w:t>(</w:t>
      </w:r>
      <w:proofErr w:type="gramStart"/>
      <w:r>
        <w:t>0)}</w:t>
      </w:r>
      <w:proofErr w:type="gramEnd"/>
      <w:r>
        <w:t xml:space="preserve"> kW</w:t>
      </w:r>
      <w:proofErr w:type="gramStart"/>
      <w:r>
        <w:t>`;</w:t>
      </w:r>
      <w:proofErr w:type="gramEnd"/>
    </w:p>
    <w:p w14:paraId="19715CE3" w14:textId="77777777" w:rsidR="008003AD" w:rsidRDefault="008003AD" w:rsidP="008003AD">
      <w:r>
        <w:t xml:space="preserve">      </w:t>
      </w:r>
      <w:proofErr w:type="spellStart"/>
      <w:r>
        <w:t>resultTypeEl.textContent</w:t>
      </w:r>
      <w:proofErr w:type="spellEnd"/>
      <w:r>
        <w:t xml:space="preserve"> = notes || </w:t>
      </w:r>
      <w:proofErr w:type="gramStart"/>
      <w:r>
        <w:t>type;</w:t>
      </w:r>
      <w:proofErr w:type="gramEnd"/>
    </w:p>
    <w:p w14:paraId="2D05279D" w14:textId="77777777" w:rsidR="008003AD" w:rsidRDefault="008003AD" w:rsidP="008003AD"/>
    <w:p w14:paraId="39CD7FE3" w14:textId="77777777" w:rsidR="008003AD" w:rsidRDefault="008003AD" w:rsidP="008003AD">
      <w:r>
        <w:t xml:space="preserve">      </w:t>
      </w:r>
      <w:proofErr w:type="spellStart"/>
      <w:r>
        <w:t>coverageBadge.textContent</w:t>
      </w:r>
      <w:proofErr w:type="spellEnd"/>
      <w:r>
        <w:t xml:space="preserve"> = mode === "essential"</w:t>
      </w:r>
    </w:p>
    <w:p w14:paraId="1BAFF6BE" w14:textId="77777777" w:rsidR="008003AD" w:rsidRDefault="008003AD" w:rsidP="008003AD">
      <w:r>
        <w:t xml:space="preserve">        ? "Essential load estimate"</w:t>
      </w:r>
    </w:p>
    <w:p w14:paraId="4899913E" w14:textId="77777777" w:rsidR="008003AD" w:rsidRDefault="008003AD" w:rsidP="008003AD">
      <w:r>
        <w:t xml:space="preserve">        : "Whole-home estimate</w:t>
      </w:r>
      <w:proofErr w:type="gramStart"/>
      <w:r>
        <w:t>";</w:t>
      </w:r>
      <w:proofErr w:type="gramEnd"/>
    </w:p>
    <w:p w14:paraId="4665D688" w14:textId="77777777" w:rsidR="008003AD" w:rsidRDefault="008003AD" w:rsidP="008003AD"/>
    <w:p w14:paraId="4BE40588" w14:textId="77777777" w:rsidR="008003AD" w:rsidRDefault="008003AD" w:rsidP="008003AD">
      <w:r>
        <w:t xml:space="preserve">      </w:t>
      </w:r>
      <w:proofErr w:type="spellStart"/>
      <w:r>
        <w:t>tagPills.innerHTML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05B5225A" w14:textId="77777777" w:rsidR="008003AD" w:rsidRDefault="008003AD" w:rsidP="008003AD"/>
    <w:p w14:paraId="10F39869" w14:textId="77777777" w:rsidR="008003AD" w:rsidRDefault="008003AD" w:rsidP="008003AD">
      <w:r>
        <w:lastRenderedPageBreak/>
        <w:t xml:space="preserve">      const </w:t>
      </w:r>
      <w:proofErr w:type="spellStart"/>
      <w:r>
        <w:t>essentialTag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("span"</w:t>
      </w:r>
      <w:proofErr w:type="gramStart"/>
      <w:r>
        <w:t>);</w:t>
      </w:r>
      <w:proofErr w:type="gramEnd"/>
    </w:p>
    <w:p w14:paraId="6C2AB315" w14:textId="77777777" w:rsidR="008003AD" w:rsidRDefault="008003AD" w:rsidP="008003AD">
      <w:r>
        <w:t xml:space="preserve">      </w:t>
      </w:r>
      <w:proofErr w:type="spellStart"/>
      <w:r>
        <w:t>essentialTag.className</w:t>
      </w:r>
      <w:proofErr w:type="spellEnd"/>
      <w:r>
        <w:t xml:space="preserve"> = "tag</w:t>
      </w:r>
      <w:proofErr w:type="gramStart"/>
      <w:r>
        <w:t>";</w:t>
      </w:r>
      <w:proofErr w:type="gramEnd"/>
    </w:p>
    <w:p w14:paraId="3D251CA6" w14:textId="77777777" w:rsidR="008003AD" w:rsidRDefault="008003AD" w:rsidP="008003AD">
      <w:r>
        <w:t xml:space="preserve">      </w:t>
      </w:r>
      <w:proofErr w:type="spellStart"/>
      <w:r>
        <w:t>essentialTag.textContent</w:t>
      </w:r>
      <w:proofErr w:type="spellEnd"/>
      <w:r>
        <w:t xml:space="preserve"> = mode === "essential"</w:t>
      </w:r>
    </w:p>
    <w:p w14:paraId="53C8D50F" w14:textId="77777777" w:rsidR="008003AD" w:rsidRDefault="008003AD" w:rsidP="008003AD">
      <w:r>
        <w:t xml:space="preserve">        ? "Focus: Essential comfort &amp; safety"</w:t>
      </w:r>
    </w:p>
    <w:p w14:paraId="5AA28899" w14:textId="77777777" w:rsidR="008003AD" w:rsidRDefault="008003AD" w:rsidP="008003AD">
      <w:r>
        <w:t xml:space="preserve">        : "Focus: Whole-home coverage</w:t>
      </w:r>
      <w:proofErr w:type="gramStart"/>
      <w:r>
        <w:t>";</w:t>
      </w:r>
      <w:proofErr w:type="gramEnd"/>
    </w:p>
    <w:p w14:paraId="285F41DB" w14:textId="77777777" w:rsidR="008003AD" w:rsidRDefault="008003AD" w:rsidP="008003AD">
      <w:r>
        <w:t xml:space="preserve">      </w:t>
      </w:r>
      <w:proofErr w:type="spellStart"/>
      <w:r>
        <w:t>tagPills.appendChild</w:t>
      </w:r>
      <w:proofErr w:type="spellEnd"/>
      <w:r>
        <w:t>(</w:t>
      </w:r>
      <w:proofErr w:type="spellStart"/>
      <w:r>
        <w:t>essentialTag</w:t>
      </w:r>
      <w:proofErr w:type="spellEnd"/>
      <w:proofErr w:type="gramStart"/>
      <w:r>
        <w:t>);</w:t>
      </w:r>
      <w:proofErr w:type="gramEnd"/>
    </w:p>
    <w:p w14:paraId="696E3417" w14:textId="77777777" w:rsidR="008003AD" w:rsidRDefault="008003AD" w:rsidP="008003AD"/>
    <w:p w14:paraId="43D145C6" w14:textId="77777777" w:rsidR="008003AD" w:rsidRDefault="008003AD" w:rsidP="008003AD">
      <w:r>
        <w:t xml:space="preserve">      const </w:t>
      </w:r>
      <w:proofErr w:type="spellStart"/>
      <w:r>
        <w:t>typeTag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("span"</w:t>
      </w:r>
      <w:proofErr w:type="gramStart"/>
      <w:r>
        <w:t>);</w:t>
      </w:r>
      <w:proofErr w:type="gramEnd"/>
    </w:p>
    <w:p w14:paraId="4E6E9A97" w14:textId="77777777" w:rsidR="008003AD" w:rsidRDefault="008003AD" w:rsidP="008003AD">
      <w:r>
        <w:t xml:space="preserve">      </w:t>
      </w:r>
      <w:proofErr w:type="spellStart"/>
      <w:r>
        <w:t>typeTag.className</w:t>
      </w:r>
      <w:proofErr w:type="spellEnd"/>
      <w:r>
        <w:t xml:space="preserve"> = "tag</w:t>
      </w:r>
      <w:proofErr w:type="gramStart"/>
      <w:r>
        <w:t>";</w:t>
      </w:r>
      <w:proofErr w:type="gramEnd"/>
    </w:p>
    <w:p w14:paraId="042D6EA6" w14:textId="77777777" w:rsidR="008003AD" w:rsidRDefault="008003AD" w:rsidP="008003AD">
      <w:r>
        <w:t xml:space="preserve">      </w:t>
      </w:r>
      <w:proofErr w:type="spellStart"/>
      <w:r>
        <w:t>typeTag.textContent</w:t>
      </w:r>
      <w:proofErr w:type="spellEnd"/>
      <w:r>
        <w:t xml:space="preserve"> = </w:t>
      </w:r>
      <w:proofErr w:type="gramStart"/>
      <w:r>
        <w:t>type;</w:t>
      </w:r>
      <w:proofErr w:type="gramEnd"/>
    </w:p>
    <w:p w14:paraId="5DFA76F9" w14:textId="77777777" w:rsidR="008003AD" w:rsidRDefault="008003AD" w:rsidP="008003AD">
      <w:r>
        <w:t xml:space="preserve">      </w:t>
      </w:r>
      <w:proofErr w:type="spellStart"/>
      <w:r>
        <w:t>tagPills.appendChild</w:t>
      </w:r>
      <w:proofErr w:type="spellEnd"/>
      <w:r>
        <w:t>(</w:t>
      </w:r>
      <w:proofErr w:type="spellStart"/>
      <w:r>
        <w:t>typeTag</w:t>
      </w:r>
      <w:proofErr w:type="spellEnd"/>
      <w:proofErr w:type="gramStart"/>
      <w:r>
        <w:t>);</w:t>
      </w:r>
      <w:proofErr w:type="gramEnd"/>
    </w:p>
    <w:p w14:paraId="6CB30FC9" w14:textId="77777777" w:rsidR="008003AD" w:rsidRDefault="008003AD" w:rsidP="008003AD"/>
    <w:p w14:paraId="2C71905A" w14:textId="77777777" w:rsidR="008003AD" w:rsidRDefault="008003AD" w:rsidP="008003AD">
      <w:r>
        <w:t xml:space="preserve">      const </w:t>
      </w:r>
      <w:proofErr w:type="spellStart"/>
      <w:r>
        <w:t>headroomTag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("span"</w:t>
      </w:r>
      <w:proofErr w:type="gramStart"/>
      <w:r>
        <w:t>);</w:t>
      </w:r>
      <w:proofErr w:type="gramEnd"/>
    </w:p>
    <w:p w14:paraId="1BBB89C4" w14:textId="77777777" w:rsidR="008003AD" w:rsidRDefault="008003AD" w:rsidP="008003AD">
      <w:r>
        <w:t xml:space="preserve">      </w:t>
      </w:r>
      <w:proofErr w:type="spellStart"/>
      <w:r>
        <w:t>headroomTag.className</w:t>
      </w:r>
      <w:proofErr w:type="spellEnd"/>
      <w:r>
        <w:t xml:space="preserve"> = "tag ok</w:t>
      </w:r>
      <w:proofErr w:type="gramStart"/>
      <w:r>
        <w:t>";</w:t>
      </w:r>
      <w:proofErr w:type="gramEnd"/>
    </w:p>
    <w:p w14:paraId="04A0D91B" w14:textId="77777777" w:rsidR="008003AD" w:rsidRDefault="008003AD" w:rsidP="008003AD">
      <w:r>
        <w:t xml:space="preserve">      </w:t>
      </w:r>
      <w:proofErr w:type="spellStart"/>
      <w:r>
        <w:t>headroomTag.textContent</w:t>
      </w:r>
      <w:proofErr w:type="spellEnd"/>
      <w:r>
        <w:t xml:space="preserve"> = "Includes safety headroom</w:t>
      </w:r>
      <w:proofErr w:type="gramStart"/>
      <w:r>
        <w:t>";</w:t>
      </w:r>
      <w:proofErr w:type="gramEnd"/>
    </w:p>
    <w:p w14:paraId="29B59D6D" w14:textId="77777777" w:rsidR="008003AD" w:rsidRDefault="008003AD" w:rsidP="008003AD">
      <w:r>
        <w:t xml:space="preserve">      </w:t>
      </w:r>
      <w:proofErr w:type="spellStart"/>
      <w:r>
        <w:t>tagPills.appendChild</w:t>
      </w:r>
      <w:proofErr w:type="spellEnd"/>
      <w:r>
        <w:t>(</w:t>
      </w:r>
      <w:proofErr w:type="spellStart"/>
      <w:r>
        <w:t>headroomTag</w:t>
      </w:r>
      <w:proofErr w:type="spellEnd"/>
      <w:proofErr w:type="gramStart"/>
      <w:r>
        <w:t>);</w:t>
      </w:r>
      <w:proofErr w:type="gramEnd"/>
    </w:p>
    <w:p w14:paraId="3765366A" w14:textId="77777777" w:rsidR="008003AD" w:rsidRDefault="008003AD" w:rsidP="008003AD"/>
    <w:p w14:paraId="40E555DA" w14:textId="77777777" w:rsidR="008003AD" w:rsidRDefault="008003AD" w:rsidP="008003AD">
      <w:r>
        <w:t xml:space="preserve">      // Update summary</w:t>
      </w:r>
    </w:p>
    <w:p w14:paraId="391B61C4" w14:textId="77777777" w:rsidR="008003AD" w:rsidRDefault="008003AD" w:rsidP="008003AD">
      <w:r>
        <w:t xml:space="preserve">      const items = [</w:t>
      </w:r>
      <w:proofErr w:type="gramStart"/>
      <w:r>
        <w:t>];</w:t>
      </w:r>
      <w:proofErr w:type="gramEnd"/>
    </w:p>
    <w:p w14:paraId="6A826050" w14:textId="77777777" w:rsidR="008003AD" w:rsidRDefault="008003AD" w:rsidP="008003AD">
      <w:r>
        <w:t xml:space="preserve">      </w:t>
      </w:r>
      <w:proofErr w:type="spellStart"/>
      <w:proofErr w:type="gramStart"/>
      <w:r>
        <w:t>items.push</w:t>
      </w:r>
      <w:proofErr w:type="spellEnd"/>
      <w:proofErr w:type="gramEnd"/>
      <w:r>
        <w:t>(`Square footage: ${</w:t>
      </w:r>
      <w:proofErr w:type="spellStart"/>
      <w:r>
        <w:t>getSqftLabel</w:t>
      </w:r>
      <w:proofErr w:type="spellEnd"/>
      <w:r>
        <w:t>(</w:t>
      </w:r>
      <w:proofErr w:type="spellStart"/>
      <w:r>
        <w:t>sqftVal</w:t>
      </w:r>
      <w:proofErr w:type="spellEnd"/>
      <w:proofErr w:type="gramStart"/>
      <w:r>
        <w:t>)}`);</w:t>
      </w:r>
      <w:proofErr w:type="gramEnd"/>
    </w:p>
    <w:p w14:paraId="26B5BB2D" w14:textId="77777777" w:rsidR="008003AD" w:rsidRDefault="008003AD" w:rsidP="008003AD">
      <w:r>
        <w:t xml:space="preserve">      </w:t>
      </w:r>
      <w:proofErr w:type="spellStart"/>
      <w:proofErr w:type="gramStart"/>
      <w:r>
        <w:t>items.push</w:t>
      </w:r>
      <w:proofErr w:type="spellEnd"/>
      <w:proofErr w:type="gramEnd"/>
      <w:r>
        <w:t>(`Heating: ${</w:t>
      </w:r>
      <w:proofErr w:type="spellStart"/>
      <w:r>
        <w:t>getHeatLabel</w:t>
      </w:r>
      <w:proofErr w:type="spellEnd"/>
      <w:r>
        <w:t>(</w:t>
      </w:r>
      <w:proofErr w:type="spellStart"/>
      <w:r>
        <w:t>heatType</w:t>
      </w:r>
      <w:proofErr w:type="spellEnd"/>
      <w:proofErr w:type="gramStart"/>
      <w:r>
        <w:t>)}`);</w:t>
      </w:r>
      <w:proofErr w:type="gramEnd"/>
    </w:p>
    <w:p w14:paraId="24DA6638" w14:textId="77777777" w:rsidR="008003AD" w:rsidRDefault="008003AD" w:rsidP="008003AD">
      <w:r>
        <w:t xml:space="preserve">      </w:t>
      </w:r>
      <w:proofErr w:type="spellStart"/>
      <w:proofErr w:type="gramStart"/>
      <w:r>
        <w:t>items.push</w:t>
      </w:r>
      <w:proofErr w:type="spellEnd"/>
      <w:proofErr w:type="gramEnd"/>
      <w:r>
        <w:t>(`Cooling: ${</w:t>
      </w:r>
      <w:proofErr w:type="spellStart"/>
      <w:r>
        <w:t>getAcLabel</w:t>
      </w:r>
      <w:proofErr w:type="spellEnd"/>
      <w:r>
        <w:t>(</w:t>
      </w:r>
      <w:proofErr w:type="spellStart"/>
      <w:r>
        <w:t>acVal</w:t>
      </w:r>
      <w:proofErr w:type="spellEnd"/>
      <w:proofErr w:type="gramStart"/>
      <w:r>
        <w:t>)}`);</w:t>
      </w:r>
      <w:proofErr w:type="gramEnd"/>
    </w:p>
    <w:p w14:paraId="69904703" w14:textId="77777777" w:rsidR="008003AD" w:rsidRDefault="008003AD" w:rsidP="008003AD">
      <w:r>
        <w:t xml:space="preserve">      </w:t>
      </w:r>
      <w:proofErr w:type="spellStart"/>
      <w:proofErr w:type="gramStart"/>
      <w:r>
        <w:t>items.push</w:t>
      </w:r>
      <w:proofErr w:type="spellEnd"/>
      <w:proofErr w:type="gramEnd"/>
      <w:r>
        <w:t>(`Well pump: ${</w:t>
      </w:r>
      <w:proofErr w:type="spellStart"/>
      <w:r>
        <w:t>getWellLabel</w:t>
      </w:r>
      <w:proofErr w:type="spellEnd"/>
      <w:r>
        <w:t>(</w:t>
      </w:r>
      <w:proofErr w:type="spellStart"/>
      <w:r>
        <w:t>wellVal</w:t>
      </w:r>
      <w:proofErr w:type="spellEnd"/>
      <w:proofErr w:type="gramStart"/>
      <w:r>
        <w:t>)}`);</w:t>
      </w:r>
      <w:proofErr w:type="gramEnd"/>
    </w:p>
    <w:p w14:paraId="5F0121AB" w14:textId="77777777" w:rsidR="008003AD" w:rsidRDefault="008003AD" w:rsidP="008003AD">
      <w:r>
        <w:t xml:space="preserve">      </w:t>
      </w:r>
      <w:proofErr w:type="spellStart"/>
      <w:proofErr w:type="gramStart"/>
      <w:r>
        <w:t>items.push</w:t>
      </w:r>
      <w:proofErr w:type="spellEnd"/>
      <w:proofErr w:type="gramEnd"/>
      <w:r>
        <w:t>(</w:t>
      </w:r>
    </w:p>
    <w:p w14:paraId="49758652" w14:textId="77777777" w:rsidR="008003AD" w:rsidRDefault="008003AD" w:rsidP="008003AD">
      <w:r>
        <w:t xml:space="preserve">        `Appliances selected: ${</w:t>
      </w:r>
      <w:proofErr w:type="spellStart"/>
      <w:proofErr w:type="gramStart"/>
      <w:r>
        <w:t>appliances.length</w:t>
      </w:r>
      <w:proofErr w:type="spellEnd"/>
      <w:proofErr w:type="gramEnd"/>
      <w:r>
        <w:t xml:space="preserve"> ? </w:t>
      </w:r>
      <w:proofErr w:type="spellStart"/>
      <w:proofErr w:type="gramStart"/>
      <w:r>
        <w:t>appliances.length</w:t>
      </w:r>
      <w:proofErr w:type="spellEnd"/>
      <w:proofErr w:type="gramEnd"/>
      <w:r>
        <w:t xml:space="preserve"> : "None selected</w:t>
      </w:r>
      <w:proofErr w:type="gramStart"/>
      <w:r>
        <w:t>"}`</w:t>
      </w:r>
      <w:proofErr w:type="gramEnd"/>
    </w:p>
    <w:p w14:paraId="3CAED287" w14:textId="77777777" w:rsidR="008003AD" w:rsidRDefault="008003AD" w:rsidP="008003AD">
      <w:r>
        <w:t xml:space="preserve">      );</w:t>
      </w:r>
    </w:p>
    <w:p w14:paraId="19CF5D9C" w14:textId="77777777" w:rsidR="008003AD" w:rsidRDefault="008003AD" w:rsidP="008003AD"/>
    <w:p w14:paraId="4346F7F9" w14:textId="77777777" w:rsidR="008003AD" w:rsidRDefault="008003AD" w:rsidP="008003AD">
      <w:r>
        <w:t xml:space="preserve">      </w:t>
      </w:r>
      <w:proofErr w:type="spellStart"/>
      <w:r>
        <w:t>summaryList.innerHTML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14A3DE2E" w14:textId="77777777" w:rsidR="008003AD" w:rsidRDefault="008003AD" w:rsidP="008003AD">
      <w:r>
        <w:t xml:space="preserve">      </w:t>
      </w:r>
      <w:proofErr w:type="spellStart"/>
      <w:proofErr w:type="gramStart"/>
      <w:r>
        <w:t>items.forEach</w:t>
      </w:r>
      <w:proofErr w:type="spellEnd"/>
      <w:proofErr w:type="gramEnd"/>
      <w:r>
        <w:t>(txt =&gt; {</w:t>
      </w:r>
    </w:p>
    <w:p w14:paraId="6D8F5291" w14:textId="77777777" w:rsidR="008003AD" w:rsidRDefault="008003AD" w:rsidP="008003AD">
      <w:r>
        <w:t xml:space="preserve">        const li = </w:t>
      </w:r>
      <w:proofErr w:type="spellStart"/>
      <w:proofErr w:type="gramStart"/>
      <w:r>
        <w:t>document.createElement</w:t>
      </w:r>
      <w:proofErr w:type="spellEnd"/>
      <w:proofErr w:type="gramEnd"/>
      <w:r>
        <w:t>("li"</w:t>
      </w:r>
      <w:proofErr w:type="gramStart"/>
      <w:r>
        <w:t>);</w:t>
      </w:r>
      <w:proofErr w:type="gramEnd"/>
    </w:p>
    <w:p w14:paraId="2E5F65EF" w14:textId="77777777" w:rsidR="008003AD" w:rsidRDefault="008003AD" w:rsidP="008003AD">
      <w:r>
        <w:t xml:space="preserve">        </w:t>
      </w:r>
      <w:proofErr w:type="spellStart"/>
      <w:r>
        <w:t>li.textContent</w:t>
      </w:r>
      <w:proofErr w:type="spellEnd"/>
      <w:r>
        <w:t xml:space="preserve"> = </w:t>
      </w:r>
      <w:proofErr w:type="gramStart"/>
      <w:r>
        <w:t>txt;</w:t>
      </w:r>
      <w:proofErr w:type="gramEnd"/>
    </w:p>
    <w:p w14:paraId="1CD652F9" w14:textId="77777777" w:rsidR="008003AD" w:rsidRDefault="008003AD" w:rsidP="008003AD">
      <w:r>
        <w:t xml:space="preserve">        </w:t>
      </w:r>
      <w:proofErr w:type="spellStart"/>
      <w:r>
        <w:t>summaryList.appendChild</w:t>
      </w:r>
      <w:proofErr w:type="spellEnd"/>
      <w:r>
        <w:t>(li</w:t>
      </w:r>
      <w:proofErr w:type="gramStart"/>
      <w:r>
        <w:t>);</w:t>
      </w:r>
      <w:proofErr w:type="gramEnd"/>
    </w:p>
    <w:p w14:paraId="6539E96E" w14:textId="77777777" w:rsidR="008003AD" w:rsidRDefault="008003AD" w:rsidP="008003AD">
      <w:r>
        <w:t xml:space="preserve">      });</w:t>
      </w:r>
    </w:p>
    <w:p w14:paraId="79BD0C08" w14:textId="77777777" w:rsidR="008003AD" w:rsidRDefault="008003AD" w:rsidP="008003AD"/>
    <w:p w14:paraId="64837E66" w14:textId="77777777" w:rsidR="008003AD" w:rsidRDefault="008003AD" w:rsidP="008003AD">
      <w:r>
        <w:t xml:space="preserve">      // Store latest results globally for email composition</w:t>
      </w:r>
    </w:p>
    <w:p w14:paraId="2394F3AF" w14:textId="77777777" w:rsidR="008003AD" w:rsidRDefault="008003AD" w:rsidP="008003AD">
      <w:r>
        <w:t xml:space="preserve">      </w:t>
      </w:r>
      <w:proofErr w:type="gramStart"/>
      <w:r>
        <w:t>window._</w:t>
      </w:r>
      <w:proofErr w:type="spellStart"/>
      <w:proofErr w:type="gramEnd"/>
      <w:r>
        <w:t>lastCalc</w:t>
      </w:r>
      <w:proofErr w:type="spellEnd"/>
      <w:r>
        <w:t xml:space="preserve"> = {</w:t>
      </w:r>
    </w:p>
    <w:p w14:paraId="2455583E" w14:textId="77777777" w:rsidR="008003AD" w:rsidRDefault="008003AD" w:rsidP="008003AD">
      <w:r>
        <w:t xml:space="preserve">        </w:t>
      </w:r>
      <w:proofErr w:type="spellStart"/>
      <w:r>
        <w:t>recommendedKw</w:t>
      </w:r>
      <w:proofErr w:type="spellEnd"/>
      <w:r>
        <w:t>,</w:t>
      </w:r>
    </w:p>
    <w:p w14:paraId="792709ED" w14:textId="77777777" w:rsidR="008003AD" w:rsidRDefault="008003AD" w:rsidP="008003AD">
      <w:r>
        <w:t xml:space="preserve">        type,</w:t>
      </w:r>
    </w:p>
    <w:p w14:paraId="69B4CD45" w14:textId="77777777" w:rsidR="008003AD" w:rsidRDefault="008003AD" w:rsidP="008003AD">
      <w:r>
        <w:t xml:space="preserve">        notes,</w:t>
      </w:r>
    </w:p>
    <w:p w14:paraId="5833B9CA" w14:textId="77777777" w:rsidR="008003AD" w:rsidRDefault="008003AD" w:rsidP="008003AD">
      <w:r>
        <w:t xml:space="preserve">        </w:t>
      </w:r>
      <w:proofErr w:type="spellStart"/>
      <w:r>
        <w:t>sqftLabel</w:t>
      </w:r>
      <w:proofErr w:type="spellEnd"/>
      <w:r>
        <w:t xml:space="preserve">: </w:t>
      </w:r>
      <w:proofErr w:type="spellStart"/>
      <w:r>
        <w:t>getSqftLabel</w:t>
      </w:r>
      <w:proofErr w:type="spellEnd"/>
      <w:r>
        <w:t>(</w:t>
      </w:r>
      <w:proofErr w:type="spellStart"/>
      <w:r>
        <w:t>sqftVal</w:t>
      </w:r>
      <w:proofErr w:type="spellEnd"/>
      <w:r>
        <w:t>),</w:t>
      </w:r>
    </w:p>
    <w:p w14:paraId="536B5F89" w14:textId="77777777" w:rsidR="008003AD" w:rsidRDefault="008003AD" w:rsidP="008003AD">
      <w:r>
        <w:t xml:space="preserve">        </w:t>
      </w:r>
      <w:proofErr w:type="spellStart"/>
      <w:r>
        <w:t>heatLabel</w:t>
      </w:r>
      <w:proofErr w:type="spellEnd"/>
      <w:r>
        <w:t xml:space="preserve">: </w:t>
      </w:r>
      <w:proofErr w:type="spellStart"/>
      <w:r>
        <w:t>getHeatLabel</w:t>
      </w:r>
      <w:proofErr w:type="spellEnd"/>
      <w:r>
        <w:t>(</w:t>
      </w:r>
      <w:proofErr w:type="spellStart"/>
      <w:r>
        <w:t>heatType</w:t>
      </w:r>
      <w:proofErr w:type="spellEnd"/>
      <w:r>
        <w:t>),</w:t>
      </w:r>
    </w:p>
    <w:p w14:paraId="593CECD9" w14:textId="77777777" w:rsidR="008003AD" w:rsidRDefault="008003AD" w:rsidP="008003AD">
      <w:r>
        <w:t xml:space="preserve">        </w:t>
      </w:r>
      <w:proofErr w:type="spellStart"/>
      <w:r>
        <w:t>acLabel</w:t>
      </w:r>
      <w:proofErr w:type="spellEnd"/>
      <w:r>
        <w:t xml:space="preserve">: </w:t>
      </w:r>
      <w:proofErr w:type="spellStart"/>
      <w:r>
        <w:t>getAcLabel</w:t>
      </w:r>
      <w:proofErr w:type="spellEnd"/>
      <w:r>
        <w:t>(</w:t>
      </w:r>
      <w:proofErr w:type="spellStart"/>
      <w:r>
        <w:t>acVal</w:t>
      </w:r>
      <w:proofErr w:type="spellEnd"/>
      <w:r>
        <w:t>),</w:t>
      </w:r>
    </w:p>
    <w:p w14:paraId="1157381F" w14:textId="77777777" w:rsidR="008003AD" w:rsidRDefault="008003AD" w:rsidP="008003AD">
      <w:r>
        <w:t xml:space="preserve">        </w:t>
      </w:r>
      <w:proofErr w:type="spellStart"/>
      <w:r>
        <w:t>wellLabel</w:t>
      </w:r>
      <w:proofErr w:type="spellEnd"/>
      <w:r>
        <w:t xml:space="preserve">: </w:t>
      </w:r>
      <w:proofErr w:type="spellStart"/>
      <w:r>
        <w:t>getWellLabel</w:t>
      </w:r>
      <w:proofErr w:type="spellEnd"/>
      <w:r>
        <w:t>(</w:t>
      </w:r>
      <w:proofErr w:type="spellStart"/>
      <w:r>
        <w:t>wellVal</w:t>
      </w:r>
      <w:proofErr w:type="spellEnd"/>
      <w:r>
        <w:t>),</w:t>
      </w:r>
    </w:p>
    <w:p w14:paraId="5A10B754" w14:textId="77777777" w:rsidR="008003AD" w:rsidRDefault="008003AD" w:rsidP="008003AD">
      <w:r>
        <w:t xml:space="preserve">        mode: mode === "essential</w:t>
      </w:r>
      <w:proofErr w:type="gramStart"/>
      <w:r>
        <w:t>" ?</w:t>
      </w:r>
      <w:proofErr w:type="gramEnd"/>
      <w:r>
        <w:t xml:space="preserve"> "Essential loads</w:t>
      </w:r>
      <w:proofErr w:type="gramStart"/>
      <w:r>
        <w:t>" :</w:t>
      </w:r>
      <w:proofErr w:type="gramEnd"/>
      <w:r>
        <w:t xml:space="preserve"> "</w:t>
      </w:r>
      <w:proofErr w:type="gramStart"/>
      <w:r>
        <w:t>Whole-home</w:t>
      </w:r>
      <w:proofErr w:type="gramEnd"/>
      <w:r>
        <w:t xml:space="preserve"> (approx.)",</w:t>
      </w:r>
    </w:p>
    <w:p w14:paraId="4E5608F3" w14:textId="77777777" w:rsidR="008003AD" w:rsidRDefault="008003AD" w:rsidP="008003AD">
      <w:r>
        <w:t xml:space="preserve">        </w:t>
      </w:r>
      <w:proofErr w:type="spellStart"/>
      <w:r>
        <w:t>appliancesCount</w:t>
      </w:r>
      <w:proofErr w:type="spellEnd"/>
      <w:r>
        <w:t xml:space="preserve">: </w:t>
      </w:r>
      <w:proofErr w:type="spellStart"/>
      <w:proofErr w:type="gramStart"/>
      <w:r>
        <w:t>appliances.length</w:t>
      </w:r>
      <w:proofErr w:type="spellEnd"/>
      <w:proofErr w:type="gramEnd"/>
    </w:p>
    <w:p w14:paraId="55A240A5" w14:textId="77777777" w:rsidR="008003AD" w:rsidRDefault="008003AD" w:rsidP="008003AD">
      <w:r>
        <w:t xml:space="preserve">      };</w:t>
      </w:r>
    </w:p>
    <w:p w14:paraId="4C96E922" w14:textId="77777777" w:rsidR="008003AD" w:rsidRDefault="008003AD" w:rsidP="008003AD">
      <w:r>
        <w:t xml:space="preserve">    }</w:t>
      </w:r>
    </w:p>
    <w:p w14:paraId="547AAC78" w14:textId="77777777" w:rsidR="008003AD" w:rsidRDefault="008003AD" w:rsidP="008003AD"/>
    <w:p w14:paraId="01375FC0" w14:textId="77777777" w:rsidR="008003AD" w:rsidRDefault="008003AD" w:rsidP="008003AD">
      <w:r>
        <w:t xml:space="preserve">    function </w:t>
      </w:r>
      <w:proofErr w:type="spellStart"/>
      <w:proofErr w:type="gramStart"/>
      <w:r>
        <w:t>resetForm</w:t>
      </w:r>
      <w:proofErr w:type="spellEnd"/>
      <w:r>
        <w:t>(</w:t>
      </w:r>
      <w:proofErr w:type="gramEnd"/>
      <w:r>
        <w:t>) {</w:t>
      </w:r>
    </w:p>
    <w:p w14:paraId="4460E84B" w14:textId="77777777" w:rsidR="008003AD" w:rsidRDefault="008003AD" w:rsidP="008003A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sqftRange</w:t>
      </w:r>
      <w:proofErr w:type="spellEnd"/>
      <w:r>
        <w:t>").value = "0</w:t>
      </w:r>
      <w:proofErr w:type="gramStart"/>
      <w:r>
        <w:t>";</w:t>
      </w:r>
      <w:proofErr w:type="gramEnd"/>
    </w:p>
    <w:p w14:paraId="54BC7125" w14:textId="77777777" w:rsidR="008003AD" w:rsidRDefault="008003AD" w:rsidP="008003A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heatType</w:t>
      </w:r>
      <w:proofErr w:type="spellEnd"/>
      <w:r>
        <w:t>").value = "propane</w:t>
      </w:r>
      <w:proofErr w:type="gramStart"/>
      <w:r>
        <w:t>";</w:t>
      </w:r>
      <w:proofErr w:type="gramEnd"/>
    </w:p>
    <w:p w14:paraId="5C4D6CF6" w14:textId="77777777" w:rsidR="008003AD" w:rsidRDefault="008003AD" w:rsidP="008003A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wellPump</w:t>
      </w:r>
      <w:proofErr w:type="spellEnd"/>
      <w:r>
        <w:t>").value = "none</w:t>
      </w:r>
      <w:proofErr w:type="gramStart"/>
      <w:r>
        <w:t>";</w:t>
      </w:r>
      <w:proofErr w:type="gramEnd"/>
    </w:p>
    <w:p w14:paraId="2159EF03" w14:textId="77777777" w:rsidR="008003AD" w:rsidRDefault="008003AD" w:rsidP="008003AD"/>
    <w:p w14:paraId="1233112C" w14:textId="77777777" w:rsidR="008003AD" w:rsidRDefault="008003AD" w:rsidP="008003AD">
      <w:r>
        <w:t xml:space="preserve">      </w:t>
      </w:r>
      <w:proofErr w:type="spellStart"/>
      <w:proofErr w:type="gramStart"/>
      <w:r>
        <w:t>document.querySelectorAll</w:t>
      </w:r>
      <w:proofErr w:type="spellEnd"/>
      <w:proofErr w:type="gramEnd"/>
      <w:r>
        <w:t>('input[name="ac"]'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((r, </w:t>
      </w:r>
      <w:proofErr w:type="spellStart"/>
      <w:r>
        <w:t>idx</w:t>
      </w:r>
      <w:proofErr w:type="spellEnd"/>
      <w:r>
        <w:t>) =&gt; {</w:t>
      </w:r>
    </w:p>
    <w:p w14:paraId="4C26789C" w14:textId="77777777" w:rsidR="008003AD" w:rsidRDefault="008003AD" w:rsidP="008003AD">
      <w:r>
        <w:t xml:space="preserve">        </w:t>
      </w:r>
      <w:proofErr w:type="spellStart"/>
      <w:proofErr w:type="gramStart"/>
      <w:r>
        <w:t>r.checked</w:t>
      </w:r>
      <w:proofErr w:type="spellEnd"/>
      <w:proofErr w:type="gramEnd"/>
      <w:r>
        <w:t xml:space="preserve"> = </w:t>
      </w:r>
      <w:proofErr w:type="spellStart"/>
      <w:r>
        <w:t>idx</w:t>
      </w:r>
      <w:proofErr w:type="spellEnd"/>
      <w:r>
        <w:t xml:space="preserve"> === </w:t>
      </w:r>
      <w:proofErr w:type="gramStart"/>
      <w:r>
        <w:t>0;</w:t>
      </w:r>
      <w:proofErr w:type="gramEnd"/>
    </w:p>
    <w:p w14:paraId="7AEDD847" w14:textId="77777777" w:rsidR="008003AD" w:rsidRDefault="008003AD" w:rsidP="008003AD">
      <w:r>
        <w:t xml:space="preserve">      });</w:t>
      </w:r>
    </w:p>
    <w:p w14:paraId="118F134F" w14:textId="77777777" w:rsidR="008003AD" w:rsidRDefault="008003AD" w:rsidP="008003AD"/>
    <w:p w14:paraId="38E46663" w14:textId="77777777" w:rsidR="008003AD" w:rsidRDefault="008003AD" w:rsidP="008003AD">
      <w:r>
        <w:lastRenderedPageBreak/>
        <w:t xml:space="preserve">      </w:t>
      </w:r>
      <w:proofErr w:type="spellStart"/>
      <w:proofErr w:type="gramStart"/>
      <w:r>
        <w:t>document.querySelectorAll</w:t>
      </w:r>
      <w:proofErr w:type="spellEnd"/>
      <w:r>
        <w:t>('#</w:t>
      </w:r>
      <w:proofErr w:type="spellStart"/>
      <w:proofErr w:type="gramEnd"/>
      <w:r>
        <w:t>applianceGroup</w:t>
      </w:r>
      <w:proofErr w:type="spellEnd"/>
      <w:r>
        <w:t xml:space="preserve"> input[type="checkbox"]'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cb</w:t>
      </w:r>
      <w:proofErr w:type="spellEnd"/>
      <w:r>
        <w:t xml:space="preserve"> =&gt; {</w:t>
      </w:r>
    </w:p>
    <w:p w14:paraId="2D38AFA5" w14:textId="77777777" w:rsidR="008003AD" w:rsidRDefault="008003AD" w:rsidP="008003AD">
      <w:r>
        <w:t xml:space="preserve">        </w:t>
      </w:r>
      <w:proofErr w:type="spellStart"/>
      <w:proofErr w:type="gramStart"/>
      <w:r>
        <w:t>cb.checked</w:t>
      </w:r>
      <w:proofErr w:type="spellEnd"/>
      <w:proofErr w:type="gramEnd"/>
      <w:r>
        <w:t xml:space="preserve"> = </w:t>
      </w:r>
      <w:proofErr w:type="spellStart"/>
      <w:r>
        <w:t>cb.value</w:t>
      </w:r>
      <w:proofErr w:type="spellEnd"/>
      <w:r>
        <w:t xml:space="preserve"> === "fridge</w:t>
      </w:r>
      <w:proofErr w:type="gramStart"/>
      <w:r>
        <w:t>";</w:t>
      </w:r>
      <w:proofErr w:type="gramEnd"/>
    </w:p>
    <w:p w14:paraId="72B711F3" w14:textId="77777777" w:rsidR="008003AD" w:rsidRDefault="008003AD" w:rsidP="008003AD">
      <w:r>
        <w:t xml:space="preserve">      });</w:t>
      </w:r>
    </w:p>
    <w:p w14:paraId="74387C47" w14:textId="77777777" w:rsidR="008003AD" w:rsidRDefault="008003AD" w:rsidP="008003AD"/>
    <w:p w14:paraId="3604AA4D" w14:textId="77777777" w:rsidR="008003AD" w:rsidRDefault="008003AD" w:rsidP="008003AD">
      <w:r>
        <w:t xml:space="preserve">      </w:t>
      </w:r>
      <w:proofErr w:type="spellStart"/>
      <w:proofErr w:type="gramStart"/>
      <w:r>
        <w:t>document.querySelectorAll</w:t>
      </w:r>
      <w:proofErr w:type="spellEnd"/>
      <w:proofErr w:type="gramEnd"/>
      <w:r>
        <w:t>('input[name="mode"]'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((r, </w:t>
      </w:r>
      <w:proofErr w:type="spellStart"/>
      <w:r>
        <w:t>idx</w:t>
      </w:r>
      <w:proofErr w:type="spellEnd"/>
      <w:r>
        <w:t>) =&gt; {</w:t>
      </w:r>
    </w:p>
    <w:p w14:paraId="6C062536" w14:textId="77777777" w:rsidR="008003AD" w:rsidRDefault="008003AD" w:rsidP="008003AD">
      <w:r>
        <w:t xml:space="preserve">        </w:t>
      </w:r>
      <w:proofErr w:type="spellStart"/>
      <w:proofErr w:type="gramStart"/>
      <w:r>
        <w:t>r.checked</w:t>
      </w:r>
      <w:proofErr w:type="spellEnd"/>
      <w:proofErr w:type="gramEnd"/>
      <w:r>
        <w:t xml:space="preserve"> = </w:t>
      </w:r>
      <w:proofErr w:type="spellStart"/>
      <w:r>
        <w:t>idx</w:t>
      </w:r>
      <w:proofErr w:type="spellEnd"/>
      <w:r>
        <w:t xml:space="preserve"> === </w:t>
      </w:r>
      <w:proofErr w:type="gramStart"/>
      <w:r>
        <w:t>0;</w:t>
      </w:r>
      <w:proofErr w:type="gramEnd"/>
    </w:p>
    <w:p w14:paraId="42CE6F45" w14:textId="77777777" w:rsidR="008003AD" w:rsidRDefault="008003AD" w:rsidP="008003AD">
      <w:r>
        <w:t xml:space="preserve">      });</w:t>
      </w:r>
    </w:p>
    <w:p w14:paraId="048F7E37" w14:textId="77777777" w:rsidR="008003AD" w:rsidRDefault="008003AD" w:rsidP="008003AD"/>
    <w:p w14:paraId="0FE9B6C9" w14:textId="77777777" w:rsidR="008003AD" w:rsidRDefault="008003AD" w:rsidP="008003A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resultSize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</w:t>
      </w:r>
      <w:proofErr w:type="gramStart"/>
      <w:r>
        <w:t>= "—</w:t>
      </w:r>
      <w:proofErr w:type="gramEnd"/>
      <w:r>
        <w:t xml:space="preserve"> kW</w:t>
      </w:r>
      <w:proofErr w:type="gramStart"/>
      <w:r>
        <w:t>";</w:t>
      </w:r>
      <w:proofErr w:type="gramEnd"/>
    </w:p>
    <w:p w14:paraId="1415F658" w14:textId="77777777" w:rsidR="008003AD" w:rsidRDefault="008003AD" w:rsidP="008003A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resultType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29983FB9" w14:textId="77777777" w:rsidR="008003AD" w:rsidRDefault="008003AD" w:rsidP="008003AD">
      <w:r>
        <w:t xml:space="preserve">        "Complete the form on the left and we’ll suggest an air-cooled or liquid-cooled standby generator.</w:t>
      </w:r>
      <w:proofErr w:type="gramStart"/>
      <w:r>
        <w:t>";</w:t>
      </w:r>
      <w:proofErr w:type="gramEnd"/>
    </w:p>
    <w:p w14:paraId="50D1670F" w14:textId="77777777" w:rsidR="008003AD" w:rsidRDefault="008003AD" w:rsidP="008003A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coverageBadge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"Waiting for inputs…</w:t>
      </w:r>
      <w:proofErr w:type="gramStart"/>
      <w:r>
        <w:t>";</w:t>
      </w:r>
      <w:proofErr w:type="gramEnd"/>
    </w:p>
    <w:p w14:paraId="0C6B95E6" w14:textId="77777777" w:rsidR="008003AD" w:rsidRDefault="008003AD" w:rsidP="008003A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tagPills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</w:t>
      </w:r>
      <w:proofErr w:type="gramStart"/>
      <w:r>
        <w:t>";</w:t>
      </w:r>
      <w:proofErr w:type="gramEnd"/>
    </w:p>
    <w:p w14:paraId="16625E2A" w14:textId="77777777" w:rsidR="008003AD" w:rsidRDefault="008003AD" w:rsidP="008003A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summaryList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`</w:t>
      </w:r>
    </w:p>
    <w:p w14:paraId="56C34148" w14:textId="77777777" w:rsidR="008003AD" w:rsidRDefault="008003AD" w:rsidP="008003AD">
      <w:r>
        <w:t xml:space="preserve">        &lt;li&gt;Square </w:t>
      </w:r>
      <w:proofErr w:type="gramStart"/>
      <w:r>
        <w:t>footage: —</w:t>
      </w:r>
      <w:proofErr w:type="gramEnd"/>
      <w:r>
        <w:t>&lt;/li&gt;</w:t>
      </w:r>
    </w:p>
    <w:p w14:paraId="1BAC40B3" w14:textId="77777777" w:rsidR="008003AD" w:rsidRDefault="008003AD" w:rsidP="008003AD">
      <w:r>
        <w:t xml:space="preserve">        &lt;li&gt;</w:t>
      </w:r>
      <w:proofErr w:type="gramStart"/>
      <w:r>
        <w:t>Heating: —</w:t>
      </w:r>
      <w:proofErr w:type="gramEnd"/>
      <w:r>
        <w:t>&lt;/li&gt;</w:t>
      </w:r>
    </w:p>
    <w:p w14:paraId="3A3AC8D4" w14:textId="77777777" w:rsidR="008003AD" w:rsidRDefault="008003AD" w:rsidP="008003AD">
      <w:r>
        <w:t xml:space="preserve">        &lt;li&gt;</w:t>
      </w:r>
      <w:proofErr w:type="gramStart"/>
      <w:r>
        <w:t>Cooling: —</w:t>
      </w:r>
      <w:proofErr w:type="gramEnd"/>
      <w:r>
        <w:t>&lt;/li&gt;</w:t>
      </w:r>
    </w:p>
    <w:p w14:paraId="7C373086" w14:textId="77777777" w:rsidR="008003AD" w:rsidRDefault="008003AD" w:rsidP="008003AD">
      <w:r>
        <w:t xml:space="preserve">        &lt;li&gt;Well </w:t>
      </w:r>
      <w:proofErr w:type="gramStart"/>
      <w:r>
        <w:t>pump: —</w:t>
      </w:r>
      <w:proofErr w:type="gramEnd"/>
      <w:r>
        <w:t>&lt;/li&gt;</w:t>
      </w:r>
    </w:p>
    <w:p w14:paraId="6C4D77C4" w14:textId="77777777" w:rsidR="008003AD" w:rsidRDefault="008003AD" w:rsidP="008003AD">
      <w:r>
        <w:t xml:space="preserve">        &lt;li&gt;Appliances </w:t>
      </w:r>
      <w:proofErr w:type="gramStart"/>
      <w:r>
        <w:t>selected: —</w:t>
      </w:r>
      <w:proofErr w:type="gramEnd"/>
      <w:r>
        <w:t>&lt;/li&gt;</w:t>
      </w:r>
    </w:p>
    <w:p w14:paraId="72F89A67" w14:textId="77777777" w:rsidR="008003AD" w:rsidRDefault="008003AD" w:rsidP="008003AD">
      <w:r>
        <w:t xml:space="preserve">      `;</w:t>
      </w:r>
    </w:p>
    <w:p w14:paraId="46485987" w14:textId="77777777" w:rsidR="008003AD" w:rsidRDefault="008003AD" w:rsidP="008003AD">
      <w:r>
        <w:t xml:space="preserve">      </w:t>
      </w:r>
      <w:proofErr w:type="gramStart"/>
      <w:r>
        <w:t>window._</w:t>
      </w:r>
      <w:proofErr w:type="spellStart"/>
      <w:proofErr w:type="gramEnd"/>
      <w:r>
        <w:t>lastCalc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609F7079" w14:textId="77777777" w:rsidR="008003AD" w:rsidRDefault="008003AD" w:rsidP="008003AD">
      <w:r>
        <w:t xml:space="preserve">    }</w:t>
      </w:r>
    </w:p>
    <w:p w14:paraId="5FAAC964" w14:textId="77777777" w:rsidR="008003AD" w:rsidRDefault="008003AD" w:rsidP="008003AD"/>
    <w:p w14:paraId="35FCEFB3" w14:textId="77777777" w:rsidR="008003AD" w:rsidRDefault="008003AD" w:rsidP="008003AD">
      <w:r>
        <w:t xml:space="preserve">    function </w:t>
      </w:r>
      <w:proofErr w:type="spellStart"/>
      <w:proofErr w:type="gramStart"/>
      <w:r>
        <w:t>scrollToEmail</w:t>
      </w:r>
      <w:proofErr w:type="spellEnd"/>
      <w:r>
        <w:t>(</w:t>
      </w:r>
      <w:proofErr w:type="gramEnd"/>
      <w:r>
        <w:t>) {</w:t>
      </w:r>
    </w:p>
    <w:p w14:paraId="43846EDC" w14:textId="77777777" w:rsidR="008003AD" w:rsidRDefault="008003AD" w:rsidP="008003A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emailSection</w:t>
      </w:r>
      <w:proofErr w:type="spellEnd"/>
      <w:r>
        <w:t>"</w:t>
      </w:r>
      <w:proofErr w:type="gramStart"/>
      <w:r>
        <w:t>).</w:t>
      </w:r>
      <w:proofErr w:type="spellStart"/>
      <w:r>
        <w:t>scrollIntoView</w:t>
      </w:r>
      <w:proofErr w:type="spellEnd"/>
      <w:r>
        <w:t>({ behavior</w:t>
      </w:r>
      <w:proofErr w:type="gramEnd"/>
      <w:r>
        <w:t>: "smooth", block: "start</w:t>
      </w:r>
      <w:proofErr w:type="gramStart"/>
      <w:r>
        <w:t>" });</w:t>
      </w:r>
      <w:proofErr w:type="gramEnd"/>
    </w:p>
    <w:p w14:paraId="4A9DB6AD" w14:textId="77777777" w:rsidR="008003AD" w:rsidRDefault="008003AD" w:rsidP="008003AD">
      <w:r>
        <w:t xml:space="preserve">    }</w:t>
      </w:r>
    </w:p>
    <w:p w14:paraId="1F75F300" w14:textId="77777777" w:rsidR="008003AD" w:rsidRDefault="008003AD" w:rsidP="008003AD"/>
    <w:p w14:paraId="0AF80CE9" w14:textId="77777777" w:rsidR="008003AD" w:rsidRDefault="008003AD" w:rsidP="008003AD">
      <w:r>
        <w:t xml:space="preserve">    function </w:t>
      </w:r>
      <w:proofErr w:type="spellStart"/>
      <w:proofErr w:type="gramStart"/>
      <w:r>
        <w:t>bookAssessment</w:t>
      </w:r>
      <w:proofErr w:type="spellEnd"/>
      <w:r>
        <w:t>(</w:t>
      </w:r>
      <w:proofErr w:type="gramEnd"/>
      <w:r>
        <w:t>) {</w:t>
      </w:r>
    </w:p>
    <w:p w14:paraId="69140C2D" w14:textId="77777777" w:rsidR="008003AD" w:rsidRDefault="008003AD" w:rsidP="008003AD">
      <w:r>
        <w:t xml:space="preserve">      // You can change this to your booking page URL when ready</w:t>
      </w:r>
    </w:p>
    <w:p w14:paraId="412409C4" w14:textId="77777777" w:rsidR="008003AD" w:rsidRDefault="008003AD" w:rsidP="008003AD">
      <w:r>
        <w:t xml:space="preserve">  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"mailto:sales@generatorsolutions.ca?subject=On-Site%20Generator%20Assessment%20Request</w:t>
      </w:r>
      <w:proofErr w:type="gramStart"/>
      <w:r>
        <w:t>";</w:t>
      </w:r>
      <w:proofErr w:type="gramEnd"/>
    </w:p>
    <w:p w14:paraId="1E9781DE" w14:textId="77777777" w:rsidR="008003AD" w:rsidRDefault="008003AD" w:rsidP="008003AD">
      <w:r>
        <w:t xml:space="preserve">    }</w:t>
      </w:r>
    </w:p>
    <w:p w14:paraId="355DD713" w14:textId="77777777" w:rsidR="008003AD" w:rsidRDefault="008003AD" w:rsidP="008003AD"/>
    <w:p w14:paraId="6C10BAEF" w14:textId="77777777" w:rsidR="008003AD" w:rsidRDefault="008003AD" w:rsidP="008003AD">
      <w:r>
        <w:t xml:space="preserve">    function </w:t>
      </w:r>
      <w:proofErr w:type="spellStart"/>
      <w:proofErr w:type="gramStart"/>
      <w:r>
        <w:t>openEmailDraft</w:t>
      </w:r>
      <w:proofErr w:type="spellEnd"/>
      <w:r>
        <w:t>(</w:t>
      </w:r>
      <w:proofErr w:type="gramEnd"/>
      <w:r>
        <w:t>) {</w:t>
      </w:r>
    </w:p>
    <w:p w14:paraId="58E04428" w14:textId="77777777" w:rsidR="008003AD" w:rsidRDefault="008003AD" w:rsidP="008003AD">
      <w:r>
        <w:t xml:space="preserve">      const calc = </w:t>
      </w:r>
      <w:proofErr w:type="gramStart"/>
      <w:r>
        <w:t>window._</w:t>
      </w:r>
      <w:proofErr w:type="spellStart"/>
      <w:r>
        <w:t>lastCalc</w:t>
      </w:r>
      <w:proofErr w:type="spellEnd"/>
      <w:r>
        <w:t>;</w:t>
      </w:r>
      <w:proofErr w:type="gramEnd"/>
    </w:p>
    <w:p w14:paraId="2EA38A93" w14:textId="77777777" w:rsidR="008003AD" w:rsidRDefault="008003AD" w:rsidP="008003AD">
      <w:r>
        <w:t xml:space="preserve">      const name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custName</w:t>
      </w:r>
      <w:proofErr w:type="spellEnd"/>
      <w:r>
        <w:t>").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307ED49" w14:textId="77777777" w:rsidR="008003AD" w:rsidRDefault="008003AD" w:rsidP="008003AD">
      <w:r>
        <w:t xml:space="preserve">      const email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custEmail</w:t>
      </w:r>
      <w:proofErr w:type="spellEnd"/>
      <w:r>
        <w:t>").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226F916" w14:textId="77777777" w:rsidR="008003AD" w:rsidRDefault="008003AD" w:rsidP="008003AD"/>
    <w:p w14:paraId="5C2EAC96" w14:textId="77777777" w:rsidR="008003AD" w:rsidRDefault="008003AD" w:rsidP="008003AD">
      <w:r>
        <w:t xml:space="preserve">      if </w:t>
      </w:r>
      <w:proofErr w:type="gramStart"/>
      <w:r>
        <w:t>(!calc</w:t>
      </w:r>
      <w:proofErr w:type="gramEnd"/>
      <w:r>
        <w:t>) {</w:t>
      </w:r>
    </w:p>
    <w:p w14:paraId="059FF068" w14:textId="77777777" w:rsidR="008003AD" w:rsidRDefault="008003AD" w:rsidP="008003AD">
      <w:r>
        <w:t xml:space="preserve">        </w:t>
      </w:r>
      <w:proofErr w:type="gramStart"/>
      <w:r>
        <w:t>alert(</w:t>
      </w:r>
      <w:proofErr w:type="gramEnd"/>
      <w:r>
        <w:t>"Please run the calculator first so we can include your results."</w:t>
      </w:r>
      <w:proofErr w:type="gramStart"/>
      <w:r>
        <w:t>);</w:t>
      </w:r>
      <w:proofErr w:type="gramEnd"/>
    </w:p>
    <w:p w14:paraId="63D66733" w14:textId="77777777" w:rsidR="008003AD" w:rsidRDefault="008003AD" w:rsidP="008003AD">
      <w:r>
        <w:t xml:space="preserve">        </w:t>
      </w:r>
      <w:proofErr w:type="gramStart"/>
      <w:r>
        <w:t>return;</w:t>
      </w:r>
      <w:proofErr w:type="gramEnd"/>
    </w:p>
    <w:p w14:paraId="3341E9D1" w14:textId="77777777" w:rsidR="008003AD" w:rsidRDefault="008003AD" w:rsidP="008003AD">
      <w:r>
        <w:t xml:space="preserve">      }</w:t>
      </w:r>
    </w:p>
    <w:p w14:paraId="02B3CC0C" w14:textId="77777777" w:rsidR="008003AD" w:rsidRDefault="008003AD" w:rsidP="008003AD">
      <w:r>
        <w:t xml:space="preserve">      if </w:t>
      </w:r>
      <w:proofErr w:type="gramStart"/>
      <w:r>
        <w:t>(!email</w:t>
      </w:r>
      <w:proofErr w:type="gramEnd"/>
      <w:r>
        <w:t>) {</w:t>
      </w:r>
    </w:p>
    <w:p w14:paraId="46A7A906" w14:textId="77777777" w:rsidR="008003AD" w:rsidRDefault="008003AD" w:rsidP="008003AD">
      <w:r>
        <w:t xml:space="preserve">        </w:t>
      </w:r>
      <w:proofErr w:type="gramStart"/>
      <w:r>
        <w:t>alert(</w:t>
      </w:r>
      <w:proofErr w:type="gramEnd"/>
      <w:r>
        <w:t>"Please enter your email address so we can include it in the message."</w:t>
      </w:r>
      <w:proofErr w:type="gramStart"/>
      <w:r>
        <w:t>);</w:t>
      </w:r>
      <w:proofErr w:type="gramEnd"/>
    </w:p>
    <w:p w14:paraId="290C1BA8" w14:textId="77777777" w:rsidR="008003AD" w:rsidRDefault="008003AD" w:rsidP="008003AD">
      <w:r>
        <w:t xml:space="preserve">        </w:t>
      </w:r>
      <w:proofErr w:type="gramStart"/>
      <w:r>
        <w:t>return;</w:t>
      </w:r>
      <w:proofErr w:type="gramEnd"/>
    </w:p>
    <w:p w14:paraId="508DC9A8" w14:textId="77777777" w:rsidR="008003AD" w:rsidRDefault="008003AD" w:rsidP="008003AD">
      <w:r>
        <w:t xml:space="preserve">      }</w:t>
      </w:r>
    </w:p>
    <w:p w14:paraId="6A7E12C3" w14:textId="77777777" w:rsidR="008003AD" w:rsidRDefault="008003AD" w:rsidP="008003AD"/>
    <w:p w14:paraId="01A2AFCA" w14:textId="77777777" w:rsidR="008003AD" w:rsidRDefault="008003AD" w:rsidP="008003AD">
      <w:r>
        <w:t xml:space="preserve">      const subject = </w:t>
      </w:r>
      <w:proofErr w:type="spellStart"/>
      <w:proofErr w:type="gramStart"/>
      <w:r>
        <w:t>encodeURIComponent</w:t>
      </w:r>
      <w:proofErr w:type="spellEnd"/>
      <w:r>
        <w:t>(</w:t>
      </w:r>
      <w:proofErr w:type="gramEnd"/>
      <w:r>
        <w:t>"Generator Size Estimate – Generator Solutions"</w:t>
      </w:r>
      <w:proofErr w:type="gramStart"/>
      <w:r>
        <w:t>);</w:t>
      </w:r>
      <w:proofErr w:type="gramEnd"/>
    </w:p>
    <w:p w14:paraId="593E8FE7" w14:textId="77777777" w:rsidR="008003AD" w:rsidRDefault="008003AD" w:rsidP="008003AD"/>
    <w:p w14:paraId="5023819C" w14:textId="77777777" w:rsidR="008003AD" w:rsidRDefault="008003AD" w:rsidP="008003AD">
      <w:r>
        <w:t xml:space="preserve">      const lines = [</w:t>
      </w:r>
      <w:proofErr w:type="gramStart"/>
      <w:r>
        <w:t>];</w:t>
      </w:r>
      <w:proofErr w:type="gramEnd"/>
    </w:p>
    <w:p w14:paraId="7D302A2A" w14:textId="77777777" w:rsidR="008003AD" w:rsidRDefault="008003AD" w:rsidP="008003AD">
      <w:r>
        <w:t xml:space="preserve">      </w:t>
      </w:r>
      <w:proofErr w:type="spellStart"/>
      <w:proofErr w:type="gramStart"/>
      <w:r>
        <w:t>lines.push</w:t>
      </w:r>
      <w:proofErr w:type="spellEnd"/>
      <w:proofErr w:type="gramEnd"/>
      <w:r>
        <w:t>("Hello Generator Solutions Team,"</w:t>
      </w:r>
      <w:proofErr w:type="gramStart"/>
      <w:r>
        <w:t>);</w:t>
      </w:r>
      <w:proofErr w:type="gramEnd"/>
    </w:p>
    <w:p w14:paraId="3BCE8E0F" w14:textId="77777777" w:rsidR="008003AD" w:rsidRDefault="008003AD" w:rsidP="008003AD">
      <w:r>
        <w:t xml:space="preserve">      </w:t>
      </w:r>
      <w:proofErr w:type="spellStart"/>
      <w:proofErr w:type="gramStart"/>
      <w:r>
        <w:t>lines.push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7E2CB893" w14:textId="77777777" w:rsidR="008003AD" w:rsidRDefault="008003AD" w:rsidP="008003AD">
      <w:r>
        <w:t xml:space="preserve">      </w:t>
      </w:r>
      <w:proofErr w:type="spellStart"/>
      <w:proofErr w:type="gramStart"/>
      <w:r>
        <w:t>lines.push</w:t>
      </w:r>
      <w:proofErr w:type="spellEnd"/>
      <w:proofErr w:type="gramEnd"/>
      <w:r>
        <w:t>("Here are my generator sizing results from your online calculator:"</w:t>
      </w:r>
      <w:proofErr w:type="gramStart"/>
      <w:r>
        <w:t>);</w:t>
      </w:r>
      <w:proofErr w:type="gramEnd"/>
    </w:p>
    <w:p w14:paraId="14B1EB85" w14:textId="77777777" w:rsidR="008003AD" w:rsidRDefault="008003AD" w:rsidP="008003AD">
      <w:r>
        <w:t xml:space="preserve">      </w:t>
      </w:r>
      <w:proofErr w:type="spellStart"/>
      <w:proofErr w:type="gramStart"/>
      <w:r>
        <w:t>lines.push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08A51A92" w14:textId="77777777" w:rsidR="008003AD" w:rsidRDefault="008003AD" w:rsidP="008003AD">
      <w:r>
        <w:t xml:space="preserve">      </w:t>
      </w:r>
      <w:proofErr w:type="spellStart"/>
      <w:proofErr w:type="gramStart"/>
      <w:r>
        <w:t>lines.push</w:t>
      </w:r>
      <w:proofErr w:type="spellEnd"/>
      <w:proofErr w:type="gramEnd"/>
      <w:r>
        <w:t>(`• Recommended size: ${</w:t>
      </w:r>
      <w:proofErr w:type="spellStart"/>
      <w:proofErr w:type="gramStart"/>
      <w:r>
        <w:t>calc.recommendedKw.toFixed</w:t>
      </w:r>
      <w:proofErr w:type="spellEnd"/>
      <w:proofErr w:type="gramEnd"/>
      <w:r>
        <w:t>(0)} kW`</w:t>
      </w:r>
      <w:proofErr w:type="gramStart"/>
      <w:r>
        <w:t>);</w:t>
      </w:r>
      <w:proofErr w:type="gramEnd"/>
    </w:p>
    <w:p w14:paraId="40F910EE" w14:textId="77777777" w:rsidR="008003AD" w:rsidRDefault="008003AD" w:rsidP="008003AD">
      <w:r>
        <w:t xml:space="preserve">      </w:t>
      </w:r>
      <w:proofErr w:type="spellStart"/>
      <w:proofErr w:type="gramStart"/>
      <w:r>
        <w:t>lines.push</w:t>
      </w:r>
      <w:proofErr w:type="spellEnd"/>
      <w:proofErr w:type="gramEnd"/>
      <w:r>
        <w:t>(`• Generator type: ${</w:t>
      </w:r>
      <w:proofErr w:type="spellStart"/>
      <w:proofErr w:type="gramStart"/>
      <w:r>
        <w:t>calc.type</w:t>
      </w:r>
      <w:proofErr w:type="spellEnd"/>
      <w:proofErr w:type="gramEnd"/>
      <w:r>
        <w:t>}`</w:t>
      </w:r>
      <w:proofErr w:type="gramStart"/>
      <w:r>
        <w:t>);</w:t>
      </w:r>
      <w:proofErr w:type="gramEnd"/>
    </w:p>
    <w:p w14:paraId="2E0B55A6" w14:textId="77777777" w:rsidR="008003AD" w:rsidRDefault="008003AD" w:rsidP="008003AD">
      <w:r>
        <w:t xml:space="preserve">      if (</w:t>
      </w:r>
      <w:proofErr w:type="spellStart"/>
      <w:proofErr w:type="gramStart"/>
      <w:r>
        <w:t>calc.notes</w:t>
      </w:r>
      <w:proofErr w:type="spellEnd"/>
      <w:proofErr w:type="gramEnd"/>
      <w:r>
        <w:t>) {</w:t>
      </w:r>
    </w:p>
    <w:p w14:paraId="03E19D52" w14:textId="77777777" w:rsidR="008003AD" w:rsidRDefault="008003AD" w:rsidP="008003AD">
      <w:r>
        <w:lastRenderedPageBreak/>
        <w:t xml:space="preserve">        </w:t>
      </w:r>
      <w:proofErr w:type="spellStart"/>
      <w:proofErr w:type="gramStart"/>
      <w:r>
        <w:t>lines.push</w:t>
      </w:r>
      <w:proofErr w:type="spellEnd"/>
      <w:proofErr w:type="gramEnd"/>
      <w:r>
        <w:t>(`• Notes: ${</w:t>
      </w:r>
      <w:proofErr w:type="spellStart"/>
      <w:proofErr w:type="gramStart"/>
      <w:r>
        <w:t>calc.notes</w:t>
      </w:r>
      <w:proofErr w:type="spellEnd"/>
      <w:proofErr w:type="gramEnd"/>
      <w:r>
        <w:t>}`</w:t>
      </w:r>
      <w:proofErr w:type="gramStart"/>
      <w:r>
        <w:t>);</w:t>
      </w:r>
      <w:proofErr w:type="gramEnd"/>
    </w:p>
    <w:p w14:paraId="015D085E" w14:textId="77777777" w:rsidR="008003AD" w:rsidRDefault="008003AD" w:rsidP="008003AD">
      <w:r>
        <w:t xml:space="preserve">      }</w:t>
      </w:r>
    </w:p>
    <w:p w14:paraId="6916ACC0" w14:textId="77777777" w:rsidR="008003AD" w:rsidRDefault="008003AD" w:rsidP="008003AD">
      <w:r>
        <w:t xml:space="preserve">      </w:t>
      </w:r>
      <w:proofErr w:type="spellStart"/>
      <w:proofErr w:type="gramStart"/>
      <w:r>
        <w:t>lines.push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25EE4135" w14:textId="77777777" w:rsidR="008003AD" w:rsidRDefault="008003AD" w:rsidP="008003AD">
      <w:r>
        <w:t xml:space="preserve">      </w:t>
      </w:r>
      <w:proofErr w:type="spellStart"/>
      <w:proofErr w:type="gramStart"/>
      <w:r>
        <w:t>lines.push</w:t>
      </w:r>
      <w:proofErr w:type="spellEnd"/>
      <w:proofErr w:type="gramEnd"/>
      <w:r>
        <w:t>("Home &amp; load details:"</w:t>
      </w:r>
      <w:proofErr w:type="gramStart"/>
      <w:r>
        <w:t>);</w:t>
      </w:r>
      <w:proofErr w:type="gramEnd"/>
    </w:p>
    <w:p w14:paraId="40484C12" w14:textId="77777777" w:rsidR="008003AD" w:rsidRDefault="008003AD" w:rsidP="008003AD">
      <w:r>
        <w:t xml:space="preserve">      </w:t>
      </w:r>
      <w:proofErr w:type="spellStart"/>
      <w:proofErr w:type="gramStart"/>
      <w:r>
        <w:t>lines.push</w:t>
      </w:r>
      <w:proofErr w:type="spellEnd"/>
      <w:proofErr w:type="gramEnd"/>
      <w:r>
        <w:t>(`• Coverage level: ${</w:t>
      </w:r>
      <w:proofErr w:type="spellStart"/>
      <w:proofErr w:type="gramStart"/>
      <w:r>
        <w:t>calc.mode</w:t>
      </w:r>
      <w:proofErr w:type="spellEnd"/>
      <w:proofErr w:type="gramEnd"/>
      <w:r>
        <w:t>}`</w:t>
      </w:r>
      <w:proofErr w:type="gramStart"/>
      <w:r>
        <w:t>);</w:t>
      </w:r>
      <w:proofErr w:type="gramEnd"/>
    </w:p>
    <w:p w14:paraId="309B22C2" w14:textId="77777777" w:rsidR="008003AD" w:rsidRDefault="008003AD" w:rsidP="008003AD">
      <w:r>
        <w:t xml:space="preserve">      </w:t>
      </w:r>
      <w:proofErr w:type="spellStart"/>
      <w:proofErr w:type="gramStart"/>
      <w:r>
        <w:t>lines.push</w:t>
      </w:r>
      <w:proofErr w:type="spellEnd"/>
      <w:proofErr w:type="gramEnd"/>
      <w:r>
        <w:t>(`• Square footage: ${</w:t>
      </w:r>
      <w:proofErr w:type="spellStart"/>
      <w:proofErr w:type="gramStart"/>
      <w:r>
        <w:t>calc.sqftLabel</w:t>
      </w:r>
      <w:proofErr w:type="spellEnd"/>
      <w:proofErr w:type="gramEnd"/>
      <w:r>
        <w:t>}`</w:t>
      </w:r>
      <w:proofErr w:type="gramStart"/>
      <w:r>
        <w:t>);</w:t>
      </w:r>
      <w:proofErr w:type="gramEnd"/>
    </w:p>
    <w:p w14:paraId="4A914C9C" w14:textId="77777777" w:rsidR="008003AD" w:rsidRDefault="008003AD" w:rsidP="008003AD">
      <w:r>
        <w:t xml:space="preserve">      </w:t>
      </w:r>
      <w:proofErr w:type="spellStart"/>
      <w:proofErr w:type="gramStart"/>
      <w:r>
        <w:t>lines.push</w:t>
      </w:r>
      <w:proofErr w:type="spellEnd"/>
      <w:proofErr w:type="gramEnd"/>
      <w:r>
        <w:t>(`• Heating: ${</w:t>
      </w:r>
      <w:proofErr w:type="spellStart"/>
      <w:proofErr w:type="gramStart"/>
      <w:r>
        <w:t>calc.heatLabel</w:t>
      </w:r>
      <w:proofErr w:type="spellEnd"/>
      <w:proofErr w:type="gramEnd"/>
      <w:r>
        <w:t>}`</w:t>
      </w:r>
      <w:proofErr w:type="gramStart"/>
      <w:r>
        <w:t>);</w:t>
      </w:r>
      <w:proofErr w:type="gramEnd"/>
    </w:p>
    <w:p w14:paraId="4334D83C" w14:textId="77777777" w:rsidR="008003AD" w:rsidRDefault="008003AD" w:rsidP="008003AD">
      <w:r>
        <w:t xml:space="preserve">      </w:t>
      </w:r>
      <w:proofErr w:type="spellStart"/>
      <w:proofErr w:type="gramStart"/>
      <w:r>
        <w:t>lines.push</w:t>
      </w:r>
      <w:proofErr w:type="spellEnd"/>
      <w:proofErr w:type="gramEnd"/>
      <w:r>
        <w:t>(`• Cooling: ${</w:t>
      </w:r>
      <w:proofErr w:type="spellStart"/>
      <w:proofErr w:type="gramStart"/>
      <w:r>
        <w:t>calc.acLabel</w:t>
      </w:r>
      <w:proofErr w:type="spellEnd"/>
      <w:proofErr w:type="gramEnd"/>
      <w:r>
        <w:t>}`</w:t>
      </w:r>
      <w:proofErr w:type="gramStart"/>
      <w:r>
        <w:t>);</w:t>
      </w:r>
      <w:proofErr w:type="gramEnd"/>
    </w:p>
    <w:p w14:paraId="5D584E49" w14:textId="77777777" w:rsidR="008003AD" w:rsidRDefault="008003AD" w:rsidP="008003AD">
      <w:r>
        <w:t xml:space="preserve">      </w:t>
      </w:r>
      <w:proofErr w:type="spellStart"/>
      <w:proofErr w:type="gramStart"/>
      <w:r>
        <w:t>lines.push</w:t>
      </w:r>
      <w:proofErr w:type="spellEnd"/>
      <w:proofErr w:type="gramEnd"/>
      <w:r>
        <w:t>(`• Well pump: ${</w:t>
      </w:r>
      <w:proofErr w:type="spellStart"/>
      <w:proofErr w:type="gramStart"/>
      <w:r>
        <w:t>calc.wellLabel</w:t>
      </w:r>
      <w:proofErr w:type="spellEnd"/>
      <w:proofErr w:type="gramEnd"/>
      <w:r>
        <w:t>}`</w:t>
      </w:r>
      <w:proofErr w:type="gramStart"/>
      <w:r>
        <w:t>);</w:t>
      </w:r>
      <w:proofErr w:type="gramEnd"/>
    </w:p>
    <w:p w14:paraId="1FC03438" w14:textId="77777777" w:rsidR="008003AD" w:rsidRDefault="008003AD" w:rsidP="008003AD">
      <w:r>
        <w:t xml:space="preserve">      </w:t>
      </w:r>
      <w:proofErr w:type="spellStart"/>
      <w:proofErr w:type="gramStart"/>
      <w:r>
        <w:t>lines.push</w:t>
      </w:r>
      <w:proofErr w:type="spellEnd"/>
      <w:proofErr w:type="gramEnd"/>
      <w:r>
        <w:t>(`• Number of appliances selected: ${</w:t>
      </w:r>
      <w:proofErr w:type="spellStart"/>
      <w:proofErr w:type="gramStart"/>
      <w:r>
        <w:t>calc.appliancesCount</w:t>
      </w:r>
      <w:proofErr w:type="spellEnd"/>
      <w:proofErr w:type="gramEnd"/>
      <w:r>
        <w:t>}`</w:t>
      </w:r>
      <w:proofErr w:type="gramStart"/>
      <w:r>
        <w:t>);</w:t>
      </w:r>
      <w:proofErr w:type="gramEnd"/>
    </w:p>
    <w:p w14:paraId="2B9FF8D3" w14:textId="77777777" w:rsidR="008003AD" w:rsidRDefault="008003AD" w:rsidP="008003AD">
      <w:r>
        <w:t xml:space="preserve">      </w:t>
      </w:r>
      <w:proofErr w:type="spellStart"/>
      <w:proofErr w:type="gramStart"/>
      <w:r>
        <w:t>lines.push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33197E23" w14:textId="77777777" w:rsidR="008003AD" w:rsidRDefault="008003AD" w:rsidP="008003AD">
      <w:r>
        <w:t xml:space="preserve">      </w:t>
      </w:r>
      <w:proofErr w:type="spellStart"/>
      <w:proofErr w:type="gramStart"/>
      <w:r>
        <w:t>lines.push</w:t>
      </w:r>
      <w:proofErr w:type="spellEnd"/>
      <w:proofErr w:type="gramEnd"/>
      <w:r>
        <w:t>("My contact details:"</w:t>
      </w:r>
      <w:proofErr w:type="gramStart"/>
      <w:r>
        <w:t>);</w:t>
      </w:r>
      <w:proofErr w:type="gramEnd"/>
    </w:p>
    <w:p w14:paraId="7408C321" w14:textId="77777777" w:rsidR="008003AD" w:rsidRDefault="008003AD" w:rsidP="008003AD">
      <w:r>
        <w:t xml:space="preserve">      </w:t>
      </w:r>
      <w:proofErr w:type="spellStart"/>
      <w:proofErr w:type="gramStart"/>
      <w:r>
        <w:t>lines.push</w:t>
      </w:r>
      <w:proofErr w:type="spellEnd"/>
      <w:proofErr w:type="gramEnd"/>
      <w:r>
        <w:t>(`• Name: ${name || "(not provided)</w:t>
      </w:r>
      <w:proofErr w:type="gramStart"/>
      <w:r>
        <w:t>"}`);</w:t>
      </w:r>
      <w:proofErr w:type="gramEnd"/>
    </w:p>
    <w:p w14:paraId="0F32AE98" w14:textId="77777777" w:rsidR="008003AD" w:rsidRDefault="008003AD" w:rsidP="008003AD">
      <w:r>
        <w:t xml:space="preserve">      </w:t>
      </w:r>
      <w:proofErr w:type="spellStart"/>
      <w:proofErr w:type="gramStart"/>
      <w:r>
        <w:t>lines.push</w:t>
      </w:r>
      <w:proofErr w:type="spellEnd"/>
      <w:proofErr w:type="gramEnd"/>
      <w:r>
        <w:t>(`• Email: ${email}`</w:t>
      </w:r>
      <w:proofErr w:type="gramStart"/>
      <w:r>
        <w:t>);</w:t>
      </w:r>
      <w:proofErr w:type="gramEnd"/>
    </w:p>
    <w:p w14:paraId="2660BC63" w14:textId="77777777" w:rsidR="008003AD" w:rsidRDefault="008003AD" w:rsidP="008003AD">
      <w:r>
        <w:t xml:space="preserve">      </w:t>
      </w:r>
      <w:proofErr w:type="spellStart"/>
      <w:proofErr w:type="gramStart"/>
      <w:r>
        <w:t>lines.push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6827DA29" w14:textId="77777777" w:rsidR="008003AD" w:rsidRDefault="008003AD" w:rsidP="008003AD">
      <w:r>
        <w:t xml:space="preserve">      </w:t>
      </w:r>
      <w:proofErr w:type="spellStart"/>
      <w:proofErr w:type="gramStart"/>
      <w:r>
        <w:t>lines.push</w:t>
      </w:r>
      <w:proofErr w:type="spellEnd"/>
      <w:proofErr w:type="gramEnd"/>
      <w:r>
        <w:t>("Please contact me to discuss options and book an on-site assessment."</w:t>
      </w:r>
      <w:proofErr w:type="gramStart"/>
      <w:r>
        <w:t>);</w:t>
      </w:r>
      <w:proofErr w:type="gramEnd"/>
    </w:p>
    <w:p w14:paraId="5BE93993" w14:textId="77777777" w:rsidR="008003AD" w:rsidRDefault="008003AD" w:rsidP="008003AD">
      <w:r>
        <w:t xml:space="preserve">      </w:t>
      </w:r>
      <w:proofErr w:type="spellStart"/>
      <w:proofErr w:type="gramStart"/>
      <w:r>
        <w:t>lines.push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1D529EB6" w14:textId="77777777" w:rsidR="008003AD" w:rsidRDefault="008003AD" w:rsidP="008003AD">
      <w:r>
        <w:t xml:space="preserve">      </w:t>
      </w:r>
      <w:proofErr w:type="spellStart"/>
      <w:proofErr w:type="gramStart"/>
      <w:r>
        <w:t>lines.push</w:t>
      </w:r>
      <w:proofErr w:type="spellEnd"/>
      <w:proofErr w:type="gramEnd"/>
      <w:r>
        <w:t>("Thank you!"</w:t>
      </w:r>
      <w:proofErr w:type="gramStart"/>
      <w:r>
        <w:t>);</w:t>
      </w:r>
      <w:proofErr w:type="gramEnd"/>
    </w:p>
    <w:p w14:paraId="059F6B96" w14:textId="77777777" w:rsidR="008003AD" w:rsidRDefault="008003AD" w:rsidP="008003AD"/>
    <w:p w14:paraId="4FEF0733" w14:textId="77777777" w:rsidR="008003AD" w:rsidRDefault="008003AD" w:rsidP="008003AD">
      <w:r>
        <w:t xml:space="preserve">      const body = </w:t>
      </w:r>
      <w:proofErr w:type="spellStart"/>
      <w:r>
        <w:t>encodeURIComponent</w:t>
      </w:r>
      <w:proofErr w:type="spellEnd"/>
      <w:r>
        <w:t>(</w:t>
      </w:r>
      <w:proofErr w:type="spellStart"/>
      <w:proofErr w:type="gramStart"/>
      <w:r>
        <w:t>lines.join</w:t>
      </w:r>
      <w:proofErr w:type="spellEnd"/>
      <w:proofErr w:type="gramEnd"/>
      <w:r>
        <w:t>("\n")</w:t>
      </w:r>
      <w:proofErr w:type="gramStart"/>
      <w:r>
        <w:t>);</w:t>
      </w:r>
      <w:proofErr w:type="gramEnd"/>
    </w:p>
    <w:p w14:paraId="1FF401BA" w14:textId="77777777" w:rsidR="008003AD" w:rsidRDefault="008003AD" w:rsidP="008003AD"/>
    <w:p w14:paraId="6EF2FA02" w14:textId="77777777" w:rsidR="008003AD" w:rsidRDefault="008003AD" w:rsidP="008003AD">
      <w:r>
        <w:t xml:space="preserve">      // Email goes to </w:t>
      </w:r>
      <w:proofErr w:type="gramStart"/>
      <w:r>
        <w:t>sales@</w:t>
      </w:r>
      <w:proofErr w:type="gramEnd"/>
      <w:r>
        <w:t xml:space="preserve"> with customer in CC</w:t>
      </w:r>
    </w:p>
    <w:p w14:paraId="7A6E1CD4" w14:textId="77777777" w:rsidR="008003AD" w:rsidRDefault="008003AD" w:rsidP="008003AD">
      <w:r>
        <w:t xml:space="preserve">      const </w:t>
      </w:r>
      <w:proofErr w:type="spellStart"/>
      <w:r>
        <w:t>mailto</w:t>
      </w:r>
      <w:proofErr w:type="spellEnd"/>
      <w:r>
        <w:t xml:space="preserve"> = `mailto:sales@generatorsolutions.ca?cc=${encodeURIComponent(email</w:t>
      </w:r>
      <w:proofErr w:type="gramStart"/>
      <w:r>
        <w:t>)}&amp;</w:t>
      </w:r>
      <w:proofErr w:type="gramEnd"/>
      <w:r>
        <w:t>subject=${subject}&amp;body=${body}</w:t>
      </w:r>
      <w:proofErr w:type="gramStart"/>
      <w:r>
        <w:t>`;</w:t>
      </w:r>
      <w:proofErr w:type="gramEnd"/>
    </w:p>
    <w:p w14:paraId="6D54E5D4" w14:textId="77777777" w:rsidR="008003AD" w:rsidRDefault="008003AD" w:rsidP="008003AD">
      <w:r>
        <w:t xml:space="preserve">  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</w:t>
      </w:r>
      <w:proofErr w:type="spellStart"/>
      <w:proofErr w:type="gramStart"/>
      <w:r>
        <w:t>mailto</w:t>
      </w:r>
      <w:proofErr w:type="spellEnd"/>
      <w:r>
        <w:t>;</w:t>
      </w:r>
      <w:proofErr w:type="gramEnd"/>
    </w:p>
    <w:p w14:paraId="6D01D6BF" w14:textId="77777777" w:rsidR="008003AD" w:rsidRDefault="008003AD" w:rsidP="008003AD">
      <w:r>
        <w:t xml:space="preserve">    }</w:t>
      </w:r>
    </w:p>
    <w:p w14:paraId="7A984A67" w14:textId="77777777" w:rsidR="008003AD" w:rsidRDefault="008003AD" w:rsidP="008003AD">
      <w:r>
        <w:t xml:space="preserve">  &lt;/script&gt;</w:t>
      </w:r>
    </w:p>
    <w:p w14:paraId="3F6B5CB6" w14:textId="77777777" w:rsidR="008003AD" w:rsidRDefault="008003AD" w:rsidP="008003AD">
      <w:r>
        <w:t>&lt;/body&gt;</w:t>
      </w:r>
    </w:p>
    <w:p w14:paraId="381BBD3F" w14:textId="14D07F5F" w:rsidR="00A9204E" w:rsidRDefault="008003AD" w:rsidP="008003AD">
      <w:r>
        <w:t>&lt;/html&gt;</w:t>
      </w:r>
    </w:p>
    <w:sectPr w:rsidR="00A9204E" w:rsidSect="008003AD">
      <w:pgSz w:w="12240" w:h="15840"/>
      <w:pgMar w:top="284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32191579">
    <w:abstractNumId w:val="19"/>
  </w:num>
  <w:num w:numId="2" w16cid:durableId="1087993168">
    <w:abstractNumId w:val="12"/>
  </w:num>
  <w:num w:numId="3" w16cid:durableId="989402664">
    <w:abstractNumId w:val="10"/>
  </w:num>
  <w:num w:numId="4" w16cid:durableId="448358367">
    <w:abstractNumId w:val="21"/>
  </w:num>
  <w:num w:numId="5" w16cid:durableId="1432237032">
    <w:abstractNumId w:val="13"/>
  </w:num>
  <w:num w:numId="6" w16cid:durableId="330839436">
    <w:abstractNumId w:val="16"/>
  </w:num>
  <w:num w:numId="7" w16cid:durableId="1472215721">
    <w:abstractNumId w:val="18"/>
  </w:num>
  <w:num w:numId="8" w16cid:durableId="441417387">
    <w:abstractNumId w:val="9"/>
  </w:num>
  <w:num w:numId="9" w16cid:durableId="600644493">
    <w:abstractNumId w:val="7"/>
  </w:num>
  <w:num w:numId="10" w16cid:durableId="1580170272">
    <w:abstractNumId w:val="6"/>
  </w:num>
  <w:num w:numId="11" w16cid:durableId="1174497755">
    <w:abstractNumId w:val="5"/>
  </w:num>
  <w:num w:numId="12" w16cid:durableId="1216888382">
    <w:abstractNumId w:val="4"/>
  </w:num>
  <w:num w:numId="13" w16cid:durableId="221986379">
    <w:abstractNumId w:val="8"/>
  </w:num>
  <w:num w:numId="14" w16cid:durableId="708603170">
    <w:abstractNumId w:val="3"/>
  </w:num>
  <w:num w:numId="15" w16cid:durableId="656570948">
    <w:abstractNumId w:val="2"/>
  </w:num>
  <w:num w:numId="16" w16cid:durableId="58527972">
    <w:abstractNumId w:val="1"/>
  </w:num>
  <w:num w:numId="17" w16cid:durableId="46490677">
    <w:abstractNumId w:val="0"/>
  </w:num>
  <w:num w:numId="18" w16cid:durableId="923369457">
    <w:abstractNumId w:val="14"/>
  </w:num>
  <w:num w:numId="19" w16cid:durableId="1972057339">
    <w:abstractNumId w:val="15"/>
  </w:num>
  <w:num w:numId="20" w16cid:durableId="1000540787">
    <w:abstractNumId w:val="20"/>
  </w:num>
  <w:num w:numId="21" w16cid:durableId="395789036">
    <w:abstractNumId w:val="17"/>
  </w:num>
  <w:num w:numId="22" w16cid:durableId="811944328">
    <w:abstractNumId w:val="11"/>
  </w:num>
  <w:num w:numId="23" w16cid:durableId="5928628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3AD"/>
    <w:rsid w:val="000C14CE"/>
    <w:rsid w:val="00645252"/>
    <w:rsid w:val="006D3D74"/>
    <w:rsid w:val="008003AD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E5167"/>
  <w15:chartTrackingRefBased/>
  <w15:docId w15:val="{EFB8D416-EDAE-4A40-B676-7A4017705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1\AppData\Local\Microsoft\Office\16.0\DTS\en-CA%7bED6A5E0C-DFC0-4FD8-92EA-104421AB5B63%7d\%7bD36C9A37-89B3-46F2-A324-C4A05DA26FF9%7dTF2de6fc23-48e8-448b-960e-1bdc6e9248ab13e3e5f5_win32-3981d9212dd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{D36C9A37-89B3-46F2-A324-C4A05DA26FF9}TF2de6fc23-48e8-448b-960e-1bdc6e9248ab13e3e5f5_win32-3981d9212dde.dotx</Template>
  <TotalTime>16</TotalTime>
  <Pages>18</Pages>
  <Words>4475</Words>
  <Characters>25514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ME1</dc:creator>
  <cp:keywords/>
  <dc:description/>
  <cp:lastModifiedBy>Kam Kiss</cp:lastModifiedBy>
  <cp:revision>1</cp:revision>
  <dcterms:created xsi:type="dcterms:W3CDTF">2025-12-08T21:41:00Z</dcterms:created>
  <dcterms:modified xsi:type="dcterms:W3CDTF">2025-12-08T21:57:00Z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